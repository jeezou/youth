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4DA7" w:rsidRPr="001D6E57" w:rsidRDefault="00886A6A" w:rsidP="00DC4DA7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D6E57">
        <w:rPr>
          <w:rFonts w:ascii="Times New Roman" w:hAnsi="Times New Roman" w:cs="Times New Roman"/>
          <w:b/>
          <w:sz w:val="32"/>
          <w:szCs w:val="32"/>
        </w:rPr>
        <w:t>О</w:t>
      </w:r>
      <w:r w:rsidR="00DC4DA7" w:rsidRPr="001D6E57">
        <w:rPr>
          <w:rFonts w:ascii="Times New Roman" w:hAnsi="Times New Roman" w:cs="Times New Roman"/>
          <w:b/>
          <w:sz w:val="32"/>
          <w:szCs w:val="32"/>
        </w:rPr>
        <w:t>бщественно-государственное физкультурно-спортивное объединение</w:t>
      </w:r>
    </w:p>
    <w:p w:rsidR="00C12DCB" w:rsidRPr="001D6E57" w:rsidRDefault="00886A6A" w:rsidP="00DC4DA7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6E57">
        <w:rPr>
          <w:rFonts w:ascii="Times New Roman" w:hAnsi="Times New Roman" w:cs="Times New Roman"/>
          <w:b/>
          <w:sz w:val="32"/>
          <w:szCs w:val="32"/>
        </w:rPr>
        <w:t>«ЮНОСТЬ РОССИИ»</w:t>
      </w:r>
    </w:p>
    <w:p w:rsidR="00C12DCB" w:rsidRDefault="00C12DC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12DCB" w:rsidRDefault="00C12DC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12DCB" w:rsidRDefault="00C12DC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12DCB" w:rsidRDefault="00C12DC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D6E57" w:rsidRDefault="001D6E5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D6E57" w:rsidRDefault="001D6E5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D6E57" w:rsidRDefault="001D6E5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D6E57" w:rsidRDefault="001D6E5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D6E57" w:rsidRDefault="001D6E5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D6E57" w:rsidRPr="001D6E57" w:rsidRDefault="001D6E57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D6E57">
        <w:rPr>
          <w:rFonts w:ascii="Times New Roman" w:hAnsi="Times New Roman" w:cs="Times New Roman"/>
          <w:b/>
          <w:sz w:val="32"/>
          <w:szCs w:val="32"/>
        </w:rPr>
        <w:t>МЕТОДИЧЕСК</w:t>
      </w:r>
      <w:r>
        <w:rPr>
          <w:rFonts w:ascii="Times New Roman" w:hAnsi="Times New Roman" w:cs="Times New Roman"/>
          <w:b/>
          <w:sz w:val="32"/>
          <w:szCs w:val="32"/>
        </w:rPr>
        <w:t>О</w:t>
      </w:r>
      <w:r w:rsidR="008533FD">
        <w:rPr>
          <w:rFonts w:ascii="Times New Roman" w:hAnsi="Times New Roman" w:cs="Times New Roman"/>
          <w:b/>
          <w:sz w:val="32"/>
          <w:szCs w:val="32"/>
        </w:rPr>
        <w:t xml:space="preserve">Е </w:t>
      </w:r>
      <w:r>
        <w:rPr>
          <w:rFonts w:ascii="Times New Roman" w:hAnsi="Times New Roman" w:cs="Times New Roman"/>
          <w:b/>
          <w:sz w:val="32"/>
          <w:szCs w:val="32"/>
        </w:rPr>
        <w:t>ПОСОБИЕ</w:t>
      </w:r>
    </w:p>
    <w:p w:rsidR="00AA5F19" w:rsidRPr="00AA5F19" w:rsidRDefault="00DC4DA7" w:rsidP="008937D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AA5F19">
        <w:rPr>
          <w:rFonts w:ascii="Times New Roman" w:hAnsi="Times New Roman" w:cs="Times New Roman"/>
          <w:sz w:val="32"/>
          <w:szCs w:val="32"/>
        </w:rPr>
        <w:t>по подготов</w:t>
      </w:r>
      <w:r w:rsidR="00286C03" w:rsidRPr="00AA5F19">
        <w:rPr>
          <w:rFonts w:ascii="Times New Roman" w:hAnsi="Times New Roman" w:cs="Times New Roman"/>
          <w:sz w:val="32"/>
          <w:szCs w:val="32"/>
        </w:rPr>
        <w:t>ке и проведению</w:t>
      </w:r>
    </w:p>
    <w:p w:rsidR="008937DC" w:rsidRDefault="00E02A35" w:rsidP="008937D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AA5F19">
        <w:rPr>
          <w:rFonts w:ascii="Times New Roman" w:hAnsi="Times New Roman" w:cs="Times New Roman"/>
          <w:sz w:val="32"/>
          <w:szCs w:val="32"/>
        </w:rPr>
        <w:t xml:space="preserve">Всероссийского </w:t>
      </w:r>
      <w:r w:rsidR="007E1A80">
        <w:rPr>
          <w:rFonts w:ascii="Times New Roman" w:hAnsi="Times New Roman" w:cs="Times New Roman"/>
          <w:sz w:val="32"/>
          <w:szCs w:val="32"/>
        </w:rPr>
        <w:t xml:space="preserve">спортивного </w:t>
      </w:r>
      <w:r w:rsidR="00286C03" w:rsidRPr="00AA5F19">
        <w:rPr>
          <w:rFonts w:ascii="Times New Roman" w:hAnsi="Times New Roman" w:cs="Times New Roman"/>
          <w:sz w:val="32"/>
          <w:szCs w:val="32"/>
        </w:rPr>
        <w:t>онлайн</w:t>
      </w:r>
      <w:r w:rsidR="007E1A80">
        <w:rPr>
          <w:rFonts w:ascii="Times New Roman" w:hAnsi="Times New Roman" w:cs="Times New Roman"/>
          <w:sz w:val="32"/>
          <w:szCs w:val="32"/>
        </w:rPr>
        <w:t>-</w:t>
      </w:r>
      <w:r w:rsidR="00286C03" w:rsidRPr="00AA5F19">
        <w:rPr>
          <w:rFonts w:ascii="Times New Roman" w:hAnsi="Times New Roman" w:cs="Times New Roman"/>
          <w:sz w:val="32"/>
          <w:szCs w:val="32"/>
        </w:rPr>
        <w:t>фестиваля</w:t>
      </w:r>
      <w:r w:rsidR="00DC4DA7" w:rsidRPr="00AA5F19">
        <w:rPr>
          <w:rFonts w:ascii="Times New Roman" w:hAnsi="Times New Roman" w:cs="Times New Roman"/>
          <w:sz w:val="32"/>
          <w:szCs w:val="32"/>
        </w:rPr>
        <w:t xml:space="preserve"> </w:t>
      </w:r>
      <w:r w:rsidR="00AA5F19" w:rsidRPr="00AA5F19">
        <w:rPr>
          <w:rFonts w:ascii="Times New Roman" w:hAnsi="Times New Roman" w:cs="Times New Roman"/>
          <w:sz w:val="32"/>
          <w:szCs w:val="32"/>
        </w:rPr>
        <w:t xml:space="preserve">«Трофи» </w:t>
      </w:r>
    </w:p>
    <w:p w:rsidR="00286C03" w:rsidRPr="00AA5F19" w:rsidRDefault="00AA5F19" w:rsidP="008937DC">
      <w:pPr>
        <w:spacing w:after="0" w:line="240" w:lineRule="auto"/>
        <w:jc w:val="center"/>
        <w:rPr>
          <w:sz w:val="32"/>
          <w:szCs w:val="32"/>
        </w:rPr>
      </w:pPr>
      <w:r w:rsidRPr="00AA5F19">
        <w:rPr>
          <w:rFonts w:ascii="Times New Roman" w:hAnsi="Times New Roman" w:cs="Times New Roman"/>
          <w:sz w:val="32"/>
          <w:szCs w:val="32"/>
        </w:rPr>
        <w:t xml:space="preserve">среди обучающихся </w:t>
      </w:r>
      <w:r w:rsidR="007E1A80" w:rsidRPr="00AA5F19">
        <w:rPr>
          <w:rFonts w:ascii="Times New Roman" w:hAnsi="Times New Roman" w:cs="Times New Roman"/>
          <w:sz w:val="32"/>
          <w:szCs w:val="32"/>
        </w:rPr>
        <w:t xml:space="preserve">профессиональных образовательных организаций </w:t>
      </w:r>
      <w:r w:rsidR="007E1A80">
        <w:rPr>
          <w:rFonts w:ascii="Times New Roman" w:hAnsi="Times New Roman" w:cs="Times New Roman"/>
          <w:sz w:val="32"/>
          <w:szCs w:val="32"/>
        </w:rPr>
        <w:t xml:space="preserve">и </w:t>
      </w:r>
      <w:r w:rsidRPr="00AA5F19">
        <w:rPr>
          <w:rFonts w:ascii="Times New Roman" w:hAnsi="Times New Roman" w:cs="Times New Roman"/>
          <w:sz w:val="32"/>
          <w:szCs w:val="32"/>
        </w:rPr>
        <w:t>общеобразовательных организаций</w:t>
      </w:r>
    </w:p>
    <w:p w:rsidR="00C12DCB" w:rsidRDefault="00C12DC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D6E57" w:rsidRDefault="001D6E5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D6E57" w:rsidRDefault="001D6E5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D6E57" w:rsidRDefault="001D6E5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D6E57" w:rsidRDefault="001D6E5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12DCB" w:rsidRDefault="00C12DC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12DCB" w:rsidRDefault="00C12DC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86A6A" w:rsidRDefault="00886A6A">
      <w:pPr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886A6A" w:rsidRDefault="00886A6A">
      <w:pPr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C12DCB" w:rsidRDefault="00C12DCB">
      <w:pPr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C12DCB" w:rsidRDefault="00286C03">
      <w:pPr>
        <w:jc w:val="center"/>
      </w:pPr>
      <w:r>
        <w:rPr>
          <w:rFonts w:ascii="Times New Roman" w:hAnsi="Times New Roman" w:cs="Times New Roman"/>
          <w:b/>
          <w:sz w:val="32"/>
          <w:szCs w:val="32"/>
        </w:rPr>
        <w:t>Моск</w:t>
      </w:r>
      <w:bookmarkStart w:id="0" w:name="_GoBack"/>
      <w:bookmarkEnd w:id="0"/>
      <w:r>
        <w:rPr>
          <w:rFonts w:ascii="Times New Roman" w:hAnsi="Times New Roman" w:cs="Times New Roman"/>
          <w:b/>
          <w:sz w:val="32"/>
          <w:szCs w:val="32"/>
        </w:rPr>
        <w:t>ва — 202</w:t>
      </w:r>
      <w:r w:rsidR="007E1A80">
        <w:rPr>
          <w:rFonts w:ascii="Times New Roman" w:hAnsi="Times New Roman" w:cs="Times New Roman"/>
          <w:b/>
          <w:sz w:val="32"/>
          <w:szCs w:val="32"/>
        </w:rPr>
        <w:t>2</w:t>
      </w:r>
      <w:r w:rsidR="00886A6A">
        <w:rPr>
          <w:rFonts w:ascii="Times New Roman" w:hAnsi="Times New Roman" w:cs="Times New Roman"/>
          <w:b/>
          <w:sz w:val="32"/>
          <w:szCs w:val="32"/>
        </w:rPr>
        <w:t xml:space="preserve"> г.</w:t>
      </w:r>
      <w:r w:rsidR="00C12DCB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:rsidR="00857DCA" w:rsidRPr="00C91AFE" w:rsidRDefault="008917F6" w:rsidP="00857DCA">
      <w:pPr>
        <w:tabs>
          <w:tab w:val="left" w:pos="0"/>
          <w:tab w:val="left" w:pos="384"/>
          <w:tab w:val="left" w:pos="1804"/>
        </w:tabs>
        <w:spacing w:after="0"/>
        <w:ind w:firstLine="384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  <w:r w:rsidR="00857DCA" w:rsidRPr="00C91AFE">
        <w:rPr>
          <w:rFonts w:ascii="Times New Roman" w:hAnsi="Times New Roman" w:cs="Times New Roman"/>
          <w:i/>
          <w:sz w:val="28"/>
          <w:szCs w:val="28"/>
        </w:rPr>
        <w:lastRenderedPageBreak/>
        <w:t>Данное</w:t>
      </w:r>
      <w:r w:rsidR="00857DCA" w:rsidRPr="00C91AFE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286C03">
        <w:rPr>
          <w:rFonts w:ascii="Times New Roman" w:hAnsi="Times New Roman" w:cs="Times New Roman"/>
          <w:i/>
          <w:sz w:val="28"/>
          <w:szCs w:val="28"/>
        </w:rPr>
        <w:t xml:space="preserve">методическое пособие </w:t>
      </w:r>
      <w:r w:rsidR="00754851">
        <w:rPr>
          <w:rFonts w:ascii="Times New Roman" w:hAnsi="Times New Roman" w:cs="Times New Roman"/>
          <w:i/>
          <w:sz w:val="28"/>
          <w:szCs w:val="28"/>
        </w:rPr>
        <w:t xml:space="preserve">адресовано </w:t>
      </w:r>
      <w:r w:rsidR="00857DCA" w:rsidRPr="00C91AFE">
        <w:rPr>
          <w:rFonts w:ascii="Times New Roman" w:hAnsi="Times New Roman" w:cs="Times New Roman"/>
          <w:i/>
          <w:sz w:val="28"/>
          <w:szCs w:val="28"/>
        </w:rPr>
        <w:t>руководителям, организаторам, преподавателям, учителям физической культуры</w:t>
      </w:r>
      <w:r w:rsidR="00EC66D4">
        <w:rPr>
          <w:rFonts w:ascii="Times New Roman" w:hAnsi="Times New Roman" w:cs="Times New Roman"/>
          <w:i/>
          <w:sz w:val="28"/>
          <w:szCs w:val="28"/>
        </w:rPr>
        <w:t>, педагогом дополнительного образ</w:t>
      </w:r>
      <w:r w:rsidR="0018067E">
        <w:rPr>
          <w:rFonts w:ascii="Times New Roman" w:hAnsi="Times New Roman" w:cs="Times New Roman"/>
          <w:i/>
          <w:sz w:val="28"/>
          <w:szCs w:val="28"/>
        </w:rPr>
        <w:t>ования, тренерам-преподавателям</w:t>
      </w:r>
      <w:r w:rsidR="00857DCA" w:rsidRPr="00C91AFE">
        <w:rPr>
          <w:rFonts w:ascii="Times New Roman" w:hAnsi="Times New Roman" w:cs="Times New Roman"/>
          <w:i/>
          <w:sz w:val="28"/>
          <w:szCs w:val="28"/>
        </w:rPr>
        <w:t xml:space="preserve"> с целью оказания организационной, методической и практической помощи в приобретении обучающимися необходимого опыта самостоятельных и групповых занятий физической культурой и спортом, </w:t>
      </w:r>
      <w:r w:rsidR="00286C03">
        <w:rPr>
          <w:rFonts w:ascii="Times New Roman" w:hAnsi="Times New Roman" w:cs="Times New Roman"/>
          <w:i/>
          <w:sz w:val="28"/>
          <w:szCs w:val="28"/>
        </w:rPr>
        <w:t>с использованием средств современного фитнеса</w:t>
      </w:r>
      <w:r w:rsidR="00857DCA" w:rsidRPr="00C91AFE">
        <w:rPr>
          <w:rFonts w:ascii="Times New Roman" w:hAnsi="Times New Roman" w:cs="Times New Roman"/>
          <w:i/>
          <w:sz w:val="28"/>
          <w:szCs w:val="28"/>
        </w:rPr>
        <w:t>.</w:t>
      </w:r>
    </w:p>
    <w:p w:rsidR="00857DCA" w:rsidRDefault="00857DCA" w:rsidP="00857DC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917F6" w:rsidRPr="006726FD" w:rsidRDefault="006726FD" w:rsidP="008917F6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>
        <w:rPr>
          <w:rFonts w:ascii="Times New Roman" w:hAnsi="Times New Roman" w:cs="Times New Roman"/>
          <w:b/>
          <w:caps/>
          <w:sz w:val="28"/>
          <w:szCs w:val="28"/>
          <w:lang w:val="en-US"/>
        </w:rPr>
        <w:t>I</w:t>
      </w:r>
      <w:r w:rsidRPr="00AA5F19">
        <w:rPr>
          <w:rFonts w:ascii="Times New Roman" w:hAnsi="Times New Roman" w:cs="Times New Roman"/>
          <w:b/>
          <w:caps/>
          <w:sz w:val="28"/>
          <w:szCs w:val="28"/>
        </w:rPr>
        <w:t xml:space="preserve">. </w:t>
      </w:r>
      <w:r w:rsidR="008917F6" w:rsidRPr="006726FD">
        <w:rPr>
          <w:rFonts w:ascii="Times New Roman" w:hAnsi="Times New Roman" w:cs="Times New Roman"/>
          <w:b/>
          <w:caps/>
          <w:sz w:val="28"/>
          <w:szCs w:val="28"/>
        </w:rPr>
        <w:t>Пояснительная записка</w:t>
      </w:r>
    </w:p>
    <w:p w:rsidR="008533FD" w:rsidRDefault="00754851" w:rsidP="00853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4851">
        <w:rPr>
          <w:rFonts w:ascii="Times New Roman" w:hAnsi="Times New Roman" w:cs="Times New Roman"/>
          <w:sz w:val="28"/>
          <w:szCs w:val="28"/>
        </w:rPr>
        <w:t>Современный мир требу</w:t>
      </w:r>
      <w:r>
        <w:rPr>
          <w:rFonts w:ascii="Times New Roman" w:hAnsi="Times New Roman" w:cs="Times New Roman"/>
          <w:sz w:val="28"/>
          <w:szCs w:val="28"/>
        </w:rPr>
        <w:t xml:space="preserve">ет от человека достижения </w:t>
      </w:r>
      <w:r w:rsidRPr="00754851">
        <w:rPr>
          <w:rFonts w:ascii="Times New Roman" w:hAnsi="Times New Roman" w:cs="Times New Roman"/>
          <w:sz w:val="28"/>
          <w:szCs w:val="28"/>
        </w:rPr>
        <w:t>вы</w:t>
      </w:r>
      <w:r>
        <w:rPr>
          <w:rFonts w:ascii="Times New Roman" w:hAnsi="Times New Roman" w:cs="Times New Roman"/>
          <w:sz w:val="28"/>
          <w:szCs w:val="28"/>
        </w:rPr>
        <w:t xml:space="preserve">сокого функционального уровня, </w:t>
      </w:r>
      <w:r w:rsidRPr="00754851">
        <w:rPr>
          <w:rFonts w:ascii="Times New Roman" w:hAnsi="Times New Roman" w:cs="Times New Roman"/>
          <w:sz w:val="28"/>
          <w:szCs w:val="28"/>
        </w:rPr>
        <w:t>способности переносить</w:t>
      </w:r>
      <w:r>
        <w:rPr>
          <w:rFonts w:ascii="Times New Roman" w:hAnsi="Times New Roman" w:cs="Times New Roman"/>
          <w:sz w:val="28"/>
          <w:szCs w:val="28"/>
        </w:rPr>
        <w:t xml:space="preserve"> очень </w:t>
      </w:r>
      <w:r w:rsidR="00734B9A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большие психологические и физические нагрузки, </w:t>
      </w:r>
      <w:r w:rsidRPr="00754851">
        <w:rPr>
          <w:rFonts w:ascii="Times New Roman" w:hAnsi="Times New Roman" w:cs="Times New Roman"/>
          <w:sz w:val="28"/>
          <w:szCs w:val="28"/>
        </w:rPr>
        <w:t>быстр</w:t>
      </w:r>
      <w:r>
        <w:rPr>
          <w:rFonts w:ascii="Times New Roman" w:hAnsi="Times New Roman" w:cs="Times New Roman"/>
          <w:sz w:val="28"/>
          <w:szCs w:val="28"/>
        </w:rPr>
        <w:t xml:space="preserve">о восстанавливаться после них. </w:t>
      </w:r>
    </w:p>
    <w:p w:rsidR="00754851" w:rsidRDefault="00853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Современное</w:t>
      </w:r>
      <w:r w:rsidRPr="008533FD">
        <w:rPr>
          <w:rFonts w:ascii="Times New Roman" w:hAnsi="Times New Roman" w:cs="Times New Roman"/>
          <w:sz w:val="28"/>
          <w:szCs w:val="28"/>
        </w:rPr>
        <w:t xml:space="preserve"> образование предъявляет высокие требования к </w:t>
      </w:r>
      <w:r>
        <w:rPr>
          <w:rFonts w:ascii="Times New Roman" w:hAnsi="Times New Roman" w:cs="Times New Roman"/>
          <w:sz w:val="28"/>
          <w:szCs w:val="28"/>
        </w:rPr>
        <w:t>обучающимся</w:t>
      </w:r>
      <w:r w:rsidRPr="008533FD">
        <w:rPr>
          <w:rFonts w:ascii="Times New Roman" w:hAnsi="Times New Roman" w:cs="Times New Roman"/>
          <w:sz w:val="28"/>
          <w:szCs w:val="28"/>
        </w:rPr>
        <w:t>, в том числе и к воспитанию у них ответственного отношения к своему здоровью,</w:t>
      </w:r>
      <w:r w:rsidR="00060F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 соответственно к </w:t>
      </w:r>
      <w:r w:rsidRPr="008533FD">
        <w:rPr>
          <w:rFonts w:ascii="Times New Roman" w:hAnsi="Times New Roman" w:cs="Times New Roman"/>
          <w:sz w:val="28"/>
          <w:szCs w:val="28"/>
        </w:rPr>
        <w:t xml:space="preserve">здоровью будущих поколений. В связи с этим </w:t>
      </w:r>
      <w:r w:rsidR="00060F6D">
        <w:rPr>
          <w:rFonts w:ascii="Times New Roman" w:hAnsi="Times New Roman" w:cs="Times New Roman"/>
          <w:sz w:val="28"/>
          <w:szCs w:val="28"/>
        </w:rPr>
        <w:t>стоит</w:t>
      </w:r>
      <w:r>
        <w:rPr>
          <w:rFonts w:ascii="Times New Roman" w:hAnsi="Times New Roman" w:cs="Times New Roman"/>
          <w:sz w:val="28"/>
          <w:szCs w:val="28"/>
        </w:rPr>
        <w:t xml:space="preserve"> задача дать обучающимся практические навыки, умения и методы</w:t>
      </w:r>
      <w:r w:rsidRPr="008533FD">
        <w:rPr>
          <w:rFonts w:ascii="Times New Roman" w:hAnsi="Times New Roman" w:cs="Times New Roman"/>
          <w:sz w:val="28"/>
          <w:szCs w:val="28"/>
        </w:rPr>
        <w:t xml:space="preserve"> укрепления своего </w:t>
      </w:r>
      <w:r>
        <w:rPr>
          <w:rFonts w:ascii="Times New Roman" w:hAnsi="Times New Roman" w:cs="Times New Roman"/>
          <w:sz w:val="28"/>
          <w:szCs w:val="28"/>
        </w:rPr>
        <w:t>здоровья</w:t>
      </w:r>
      <w:r w:rsidRPr="008533FD">
        <w:rPr>
          <w:rFonts w:ascii="Times New Roman" w:hAnsi="Times New Roman" w:cs="Times New Roman"/>
          <w:sz w:val="28"/>
          <w:szCs w:val="28"/>
        </w:rPr>
        <w:t>. Именно по</w:t>
      </w:r>
      <w:r>
        <w:rPr>
          <w:rFonts w:ascii="Times New Roman" w:hAnsi="Times New Roman" w:cs="Times New Roman"/>
          <w:sz w:val="28"/>
          <w:szCs w:val="28"/>
        </w:rPr>
        <w:t>этому формирование самоорганиза</w:t>
      </w:r>
      <w:r w:rsidRPr="008533FD">
        <w:rPr>
          <w:rFonts w:ascii="Times New Roman" w:hAnsi="Times New Roman" w:cs="Times New Roman"/>
          <w:sz w:val="28"/>
          <w:szCs w:val="28"/>
        </w:rPr>
        <w:t xml:space="preserve">ции здорового образа жизни </w:t>
      </w:r>
      <w:r>
        <w:rPr>
          <w:rFonts w:ascii="Times New Roman" w:hAnsi="Times New Roman" w:cs="Times New Roman"/>
          <w:sz w:val="28"/>
          <w:szCs w:val="28"/>
        </w:rPr>
        <w:t xml:space="preserve">школьников и </w:t>
      </w:r>
      <w:r w:rsidRPr="008533FD">
        <w:rPr>
          <w:rFonts w:ascii="Times New Roman" w:hAnsi="Times New Roman" w:cs="Times New Roman"/>
          <w:sz w:val="28"/>
          <w:szCs w:val="28"/>
        </w:rPr>
        <w:t>студентов рассматривается в настоящее врем</w:t>
      </w:r>
      <w:r>
        <w:rPr>
          <w:rFonts w:ascii="Times New Roman" w:hAnsi="Times New Roman" w:cs="Times New Roman"/>
          <w:sz w:val="28"/>
          <w:szCs w:val="28"/>
        </w:rPr>
        <w:t>я как образовательная ценность.</w:t>
      </w:r>
    </w:p>
    <w:p w:rsidR="0018067E" w:rsidRDefault="008533FD" w:rsidP="00060F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33FD">
        <w:rPr>
          <w:rFonts w:ascii="Times New Roman" w:hAnsi="Times New Roman" w:cs="Times New Roman"/>
          <w:sz w:val="28"/>
          <w:szCs w:val="28"/>
        </w:rPr>
        <w:t>Во многих исследованиях в качеств</w:t>
      </w:r>
      <w:r>
        <w:rPr>
          <w:rFonts w:ascii="Times New Roman" w:hAnsi="Times New Roman" w:cs="Times New Roman"/>
          <w:sz w:val="28"/>
          <w:szCs w:val="28"/>
        </w:rPr>
        <w:t>е перспективных направлений фор</w:t>
      </w:r>
      <w:r w:rsidRPr="008533FD">
        <w:rPr>
          <w:rFonts w:ascii="Times New Roman" w:hAnsi="Times New Roman" w:cs="Times New Roman"/>
          <w:sz w:val="28"/>
          <w:szCs w:val="28"/>
        </w:rPr>
        <w:t>мирования</w:t>
      </w:r>
      <w:r w:rsidR="00AA5F19">
        <w:rPr>
          <w:rFonts w:ascii="Times New Roman" w:hAnsi="Times New Roman" w:cs="Times New Roman"/>
          <w:sz w:val="28"/>
          <w:szCs w:val="28"/>
        </w:rPr>
        <w:t xml:space="preserve"> </w:t>
      </w:r>
      <w:r w:rsidRPr="008533FD">
        <w:rPr>
          <w:rFonts w:ascii="Times New Roman" w:hAnsi="Times New Roman" w:cs="Times New Roman"/>
          <w:sz w:val="28"/>
          <w:szCs w:val="28"/>
        </w:rPr>
        <w:t xml:space="preserve">здорового образа жизни </w:t>
      </w:r>
      <w:r>
        <w:rPr>
          <w:rFonts w:ascii="Times New Roman" w:hAnsi="Times New Roman" w:cs="Times New Roman"/>
          <w:sz w:val="28"/>
          <w:szCs w:val="28"/>
        </w:rPr>
        <w:t xml:space="preserve">школьников и </w:t>
      </w:r>
      <w:r w:rsidRPr="008533FD">
        <w:rPr>
          <w:rFonts w:ascii="Times New Roman" w:hAnsi="Times New Roman" w:cs="Times New Roman"/>
          <w:sz w:val="28"/>
          <w:szCs w:val="28"/>
        </w:rPr>
        <w:t>студ</w:t>
      </w:r>
      <w:r>
        <w:rPr>
          <w:rFonts w:ascii="Times New Roman" w:hAnsi="Times New Roman" w:cs="Times New Roman"/>
          <w:sz w:val="28"/>
          <w:szCs w:val="28"/>
        </w:rPr>
        <w:t xml:space="preserve">ентов обозначено приобщение обучающейся </w:t>
      </w:r>
      <w:r w:rsidRPr="008533FD">
        <w:rPr>
          <w:rFonts w:ascii="Times New Roman" w:hAnsi="Times New Roman" w:cs="Times New Roman"/>
          <w:sz w:val="28"/>
          <w:szCs w:val="28"/>
        </w:rPr>
        <w:t xml:space="preserve">молодежи к современным видам спорта. </w:t>
      </w:r>
    </w:p>
    <w:p w:rsidR="00060F6D" w:rsidRDefault="008533FD" w:rsidP="00060F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33FD">
        <w:rPr>
          <w:rFonts w:ascii="Times New Roman" w:hAnsi="Times New Roman" w:cs="Times New Roman"/>
          <w:sz w:val="28"/>
          <w:szCs w:val="28"/>
        </w:rPr>
        <w:t xml:space="preserve">Именно такое новое направление в спорте и оздоровительной практике, </w:t>
      </w:r>
      <w:r>
        <w:rPr>
          <w:rFonts w:ascii="Times New Roman" w:hAnsi="Times New Roman" w:cs="Times New Roman"/>
          <w:sz w:val="28"/>
          <w:szCs w:val="28"/>
        </w:rPr>
        <w:br/>
      </w:r>
      <w:r w:rsidRPr="008533FD">
        <w:rPr>
          <w:rFonts w:ascii="Times New Roman" w:hAnsi="Times New Roman" w:cs="Times New Roman"/>
          <w:sz w:val="28"/>
          <w:szCs w:val="28"/>
        </w:rPr>
        <w:t>как фитнес, наиболее полно отвечает обозначенным требованиям. Неслучайно в последнее время появ</w:t>
      </w:r>
      <w:r w:rsidR="00060F6D">
        <w:rPr>
          <w:rFonts w:ascii="Times New Roman" w:hAnsi="Times New Roman" w:cs="Times New Roman"/>
          <w:sz w:val="28"/>
          <w:szCs w:val="28"/>
        </w:rPr>
        <w:t>ились</w:t>
      </w:r>
      <w:r w:rsidRPr="008533FD">
        <w:rPr>
          <w:rFonts w:ascii="Times New Roman" w:hAnsi="Times New Roman" w:cs="Times New Roman"/>
          <w:sz w:val="28"/>
          <w:szCs w:val="28"/>
        </w:rPr>
        <w:t xml:space="preserve"> новые виды физической активности, такие как степ-аэробика, фитбол-аэробика, фитнес-йога, каланетика,</w:t>
      </w:r>
      <w:r>
        <w:rPr>
          <w:rFonts w:ascii="Times New Roman" w:hAnsi="Times New Roman" w:cs="Times New Roman"/>
          <w:sz w:val="28"/>
          <w:szCs w:val="28"/>
        </w:rPr>
        <w:t xml:space="preserve"> стретчинг, аквааэробика. </w:t>
      </w:r>
    </w:p>
    <w:p w:rsidR="00754851" w:rsidRDefault="008533FD" w:rsidP="00060F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</w:t>
      </w:r>
      <w:r w:rsidRPr="008533FD">
        <w:rPr>
          <w:rFonts w:ascii="Times New Roman" w:hAnsi="Times New Roman" w:cs="Times New Roman"/>
          <w:sz w:val="28"/>
          <w:szCs w:val="28"/>
        </w:rPr>
        <w:t>фичес</w:t>
      </w:r>
      <w:r>
        <w:rPr>
          <w:rFonts w:ascii="Times New Roman" w:hAnsi="Times New Roman" w:cs="Times New Roman"/>
          <w:sz w:val="28"/>
          <w:szCs w:val="28"/>
        </w:rPr>
        <w:t>кой особенностью фитнеса</w:t>
      </w:r>
      <w:r w:rsidRPr="008533FD">
        <w:rPr>
          <w:rFonts w:ascii="Times New Roman" w:hAnsi="Times New Roman" w:cs="Times New Roman"/>
          <w:sz w:val="28"/>
          <w:szCs w:val="28"/>
        </w:rPr>
        <w:t xml:space="preserve"> является то, что он, во-первых, нацел</w:t>
      </w:r>
      <w:r w:rsidR="00060F6D">
        <w:rPr>
          <w:rFonts w:ascii="Times New Roman" w:hAnsi="Times New Roman" w:cs="Times New Roman"/>
          <w:sz w:val="28"/>
          <w:szCs w:val="28"/>
        </w:rPr>
        <w:t>ен</w:t>
      </w:r>
      <w:r w:rsidRPr="008533FD">
        <w:rPr>
          <w:rFonts w:ascii="Times New Roman" w:hAnsi="Times New Roman" w:cs="Times New Roman"/>
          <w:sz w:val="28"/>
          <w:szCs w:val="28"/>
        </w:rPr>
        <w:t xml:space="preserve"> на разнообразные формы двигательной активности человеческого организма, во-вторых, способствует ра</w:t>
      </w:r>
      <w:r>
        <w:rPr>
          <w:rFonts w:ascii="Times New Roman" w:hAnsi="Times New Roman" w:cs="Times New Roman"/>
          <w:sz w:val="28"/>
          <w:szCs w:val="28"/>
        </w:rPr>
        <w:t>звитию общей культуры практикую</w:t>
      </w:r>
      <w:r w:rsidRPr="008533FD">
        <w:rPr>
          <w:rFonts w:ascii="Times New Roman" w:hAnsi="Times New Roman" w:cs="Times New Roman"/>
          <w:sz w:val="28"/>
          <w:szCs w:val="28"/>
        </w:rPr>
        <w:t>щих фитнес, в-третьих, обладает мощным</w:t>
      </w:r>
      <w:r>
        <w:rPr>
          <w:rFonts w:ascii="Times New Roman" w:hAnsi="Times New Roman" w:cs="Times New Roman"/>
          <w:sz w:val="28"/>
          <w:szCs w:val="28"/>
        </w:rPr>
        <w:t xml:space="preserve">и адаптационными и </w:t>
      </w:r>
      <w:r>
        <w:rPr>
          <w:rFonts w:ascii="Times New Roman" w:hAnsi="Times New Roman" w:cs="Times New Roman"/>
          <w:sz w:val="28"/>
          <w:szCs w:val="28"/>
        </w:rPr>
        <w:lastRenderedPageBreak/>
        <w:t>интегративны</w:t>
      </w:r>
      <w:r w:rsidRPr="008533FD">
        <w:rPr>
          <w:rFonts w:ascii="Times New Roman" w:hAnsi="Times New Roman" w:cs="Times New Roman"/>
          <w:sz w:val="28"/>
          <w:szCs w:val="28"/>
        </w:rPr>
        <w:t>ми возможностями,</w:t>
      </w:r>
      <w:r w:rsidR="00060F6D">
        <w:rPr>
          <w:rFonts w:ascii="Times New Roman" w:hAnsi="Times New Roman" w:cs="Times New Roman"/>
          <w:sz w:val="28"/>
          <w:szCs w:val="28"/>
        </w:rPr>
        <w:t xml:space="preserve"> </w:t>
      </w:r>
      <w:r w:rsidRPr="008533FD">
        <w:rPr>
          <w:rFonts w:ascii="Times New Roman" w:hAnsi="Times New Roman" w:cs="Times New Roman"/>
          <w:sz w:val="28"/>
          <w:szCs w:val="28"/>
        </w:rPr>
        <w:t>в-четвертых, способ</w:t>
      </w:r>
      <w:r>
        <w:rPr>
          <w:rFonts w:ascii="Times New Roman" w:hAnsi="Times New Roman" w:cs="Times New Roman"/>
          <w:sz w:val="28"/>
          <w:szCs w:val="28"/>
        </w:rPr>
        <w:t>ен</w:t>
      </w:r>
      <w:r w:rsidRPr="008533FD">
        <w:rPr>
          <w:rFonts w:ascii="Times New Roman" w:hAnsi="Times New Roman" w:cs="Times New Roman"/>
          <w:sz w:val="28"/>
          <w:szCs w:val="28"/>
        </w:rPr>
        <w:t xml:space="preserve"> удовлетворить - ввиду широкого разнообразия фитнес-программ - потребности различных социальных групп.</w:t>
      </w:r>
      <w:r w:rsidR="00060F6D">
        <w:rPr>
          <w:rFonts w:ascii="Times New Roman" w:hAnsi="Times New Roman" w:cs="Times New Roman"/>
          <w:sz w:val="28"/>
          <w:szCs w:val="28"/>
        </w:rPr>
        <w:t xml:space="preserve"> </w:t>
      </w:r>
      <w:r w:rsidRPr="008533FD">
        <w:rPr>
          <w:rFonts w:ascii="Times New Roman" w:hAnsi="Times New Roman" w:cs="Times New Roman"/>
          <w:sz w:val="28"/>
          <w:szCs w:val="28"/>
        </w:rPr>
        <w:t>Благодаря своим полифункциональным возможностям фитнес может быть интегрирован во все виды физической культ</w:t>
      </w:r>
      <w:r>
        <w:rPr>
          <w:rFonts w:ascii="Times New Roman" w:hAnsi="Times New Roman" w:cs="Times New Roman"/>
          <w:sz w:val="28"/>
          <w:szCs w:val="28"/>
        </w:rPr>
        <w:t>уры, в том числе и в физкультур</w:t>
      </w:r>
      <w:r w:rsidRPr="008533FD">
        <w:rPr>
          <w:rFonts w:ascii="Times New Roman" w:hAnsi="Times New Roman" w:cs="Times New Roman"/>
          <w:sz w:val="28"/>
          <w:szCs w:val="28"/>
        </w:rPr>
        <w:t xml:space="preserve">ное образование </w:t>
      </w:r>
      <w:r>
        <w:rPr>
          <w:rFonts w:ascii="Times New Roman" w:hAnsi="Times New Roman" w:cs="Times New Roman"/>
          <w:sz w:val="28"/>
          <w:szCs w:val="28"/>
        </w:rPr>
        <w:t xml:space="preserve">школьников и </w:t>
      </w:r>
      <w:r w:rsidRPr="008533FD">
        <w:rPr>
          <w:rFonts w:ascii="Times New Roman" w:hAnsi="Times New Roman" w:cs="Times New Roman"/>
          <w:sz w:val="28"/>
          <w:szCs w:val="28"/>
        </w:rPr>
        <w:t>студентов.</w:t>
      </w:r>
    </w:p>
    <w:p w:rsidR="008533FD" w:rsidRPr="008533FD" w:rsidRDefault="008533FD" w:rsidP="00853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33FD">
        <w:rPr>
          <w:rFonts w:ascii="Times New Roman" w:hAnsi="Times New Roman" w:cs="Times New Roman"/>
          <w:sz w:val="28"/>
          <w:szCs w:val="28"/>
        </w:rPr>
        <w:t>Пандемия COVID-19 привела к ограничительным мерам практически во всех странах мира, что не могло не сказаться и на состоянии общей двигательной активности обучающихся, которые были вынуждены большую часть учебного процесса проводить в дистанционном формате и длительное время оставаться в позе «офисного стула».</w:t>
      </w:r>
      <w:r w:rsidR="00277BED">
        <w:rPr>
          <w:rFonts w:ascii="Times New Roman" w:hAnsi="Times New Roman" w:cs="Times New Roman"/>
          <w:sz w:val="28"/>
          <w:szCs w:val="28"/>
        </w:rPr>
        <w:t xml:space="preserve"> В</w:t>
      </w:r>
      <w:r w:rsidRPr="008533FD">
        <w:rPr>
          <w:rFonts w:ascii="Times New Roman" w:hAnsi="Times New Roman" w:cs="Times New Roman"/>
          <w:sz w:val="28"/>
          <w:szCs w:val="28"/>
        </w:rPr>
        <w:t xml:space="preserve"> </w:t>
      </w:r>
      <w:r w:rsidR="00277BED">
        <w:rPr>
          <w:rFonts w:ascii="Times New Roman" w:hAnsi="Times New Roman" w:cs="Times New Roman"/>
          <w:sz w:val="28"/>
          <w:szCs w:val="28"/>
        </w:rPr>
        <w:t xml:space="preserve">это время, многие пытались найти ответы на </w:t>
      </w:r>
      <w:r w:rsidR="00277BED" w:rsidRPr="00013437">
        <w:rPr>
          <w:rFonts w:ascii="Times New Roman" w:hAnsi="Times New Roman" w:cs="Times New Roman"/>
          <w:sz w:val="28"/>
          <w:szCs w:val="28"/>
        </w:rPr>
        <w:t>вопросы о текущем состоянии и перспективах вынужденного перех</w:t>
      </w:r>
      <w:r w:rsidR="00277BED">
        <w:rPr>
          <w:rFonts w:ascii="Times New Roman" w:hAnsi="Times New Roman" w:cs="Times New Roman"/>
          <w:sz w:val="28"/>
          <w:szCs w:val="28"/>
        </w:rPr>
        <w:t xml:space="preserve">ода на дистанционное обучение, </w:t>
      </w:r>
      <w:r w:rsidR="00277BED" w:rsidRPr="00013437">
        <w:rPr>
          <w:rFonts w:ascii="Times New Roman" w:hAnsi="Times New Roman" w:cs="Times New Roman"/>
          <w:sz w:val="28"/>
          <w:szCs w:val="28"/>
        </w:rPr>
        <w:t>о его влиянии не только на то</w:t>
      </w:r>
      <w:r w:rsidR="00277BED">
        <w:rPr>
          <w:rFonts w:ascii="Times New Roman" w:hAnsi="Times New Roman" w:cs="Times New Roman"/>
          <w:sz w:val="28"/>
          <w:szCs w:val="28"/>
        </w:rPr>
        <w:t xml:space="preserve">, как педагоги взаимодействуют </w:t>
      </w:r>
      <w:r w:rsidR="00277BED" w:rsidRPr="00013437">
        <w:rPr>
          <w:rFonts w:ascii="Times New Roman" w:hAnsi="Times New Roman" w:cs="Times New Roman"/>
          <w:sz w:val="28"/>
          <w:szCs w:val="28"/>
        </w:rPr>
        <w:t>с обучающимися, но и какой материал они получают для освоения.</w:t>
      </w:r>
    </w:p>
    <w:p w:rsidR="008533FD" w:rsidRPr="008533FD" w:rsidRDefault="008533FD" w:rsidP="00853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33FD">
        <w:rPr>
          <w:rFonts w:ascii="Times New Roman" w:hAnsi="Times New Roman" w:cs="Times New Roman"/>
          <w:sz w:val="28"/>
          <w:szCs w:val="28"/>
        </w:rPr>
        <w:t>С целью уменьшения риска нарастания гиподин</w:t>
      </w:r>
      <w:r w:rsidR="00E02A35">
        <w:rPr>
          <w:rFonts w:ascii="Times New Roman" w:hAnsi="Times New Roman" w:cs="Times New Roman"/>
          <w:sz w:val="28"/>
          <w:szCs w:val="28"/>
        </w:rPr>
        <w:t>амии среди детей и молодежи</w:t>
      </w:r>
      <w:r w:rsidR="00060F6D">
        <w:rPr>
          <w:rFonts w:ascii="Times New Roman" w:hAnsi="Times New Roman" w:cs="Times New Roman"/>
          <w:sz w:val="28"/>
          <w:szCs w:val="28"/>
        </w:rPr>
        <w:t>, начиная с 2020 года, ОГФСО «Юность России»</w:t>
      </w:r>
      <w:r w:rsidR="00E02A35">
        <w:rPr>
          <w:rFonts w:ascii="Times New Roman" w:hAnsi="Times New Roman" w:cs="Times New Roman"/>
          <w:sz w:val="28"/>
          <w:szCs w:val="28"/>
        </w:rPr>
        <w:t xml:space="preserve"> был</w:t>
      </w:r>
      <w:r w:rsidR="00AA5F19">
        <w:rPr>
          <w:rFonts w:ascii="Times New Roman" w:hAnsi="Times New Roman" w:cs="Times New Roman"/>
          <w:sz w:val="28"/>
          <w:szCs w:val="28"/>
        </w:rPr>
        <w:t>и</w:t>
      </w:r>
      <w:r w:rsidR="00E02A35">
        <w:rPr>
          <w:rFonts w:ascii="Times New Roman" w:hAnsi="Times New Roman" w:cs="Times New Roman"/>
          <w:sz w:val="28"/>
          <w:szCs w:val="28"/>
        </w:rPr>
        <w:t xml:space="preserve"> организован</w:t>
      </w:r>
      <w:r w:rsidR="00AA5F19">
        <w:rPr>
          <w:rFonts w:ascii="Times New Roman" w:hAnsi="Times New Roman" w:cs="Times New Roman"/>
          <w:sz w:val="28"/>
          <w:szCs w:val="28"/>
        </w:rPr>
        <w:t>ы</w:t>
      </w:r>
      <w:r w:rsidR="00E02A35">
        <w:rPr>
          <w:rFonts w:ascii="Times New Roman" w:hAnsi="Times New Roman" w:cs="Times New Roman"/>
          <w:sz w:val="28"/>
          <w:szCs w:val="28"/>
        </w:rPr>
        <w:t xml:space="preserve"> </w:t>
      </w:r>
      <w:r w:rsidR="00AA5F19">
        <w:rPr>
          <w:rFonts w:ascii="Times New Roman" w:hAnsi="Times New Roman" w:cs="Times New Roman"/>
          <w:sz w:val="28"/>
          <w:szCs w:val="28"/>
        </w:rPr>
        <w:t>Всероссийски</w:t>
      </w:r>
      <w:r w:rsidR="00060F6D">
        <w:rPr>
          <w:rFonts w:ascii="Times New Roman" w:hAnsi="Times New Roman" w:cs="Times New Roman"/>
          <w:sz w:val="28"/>
          <w:szCs w:val="28"/>
        </w:rPr>
        <w:t>е спортивные</w:t>
      </w:r>
      <w:r w:rsidR="00AA5F19">
        <w:rPr>
          <w:rFonts w:ascii="Times New Roman" w:hAnsi="Times New Roman" w:cs="Times New Roman"/>
          <w:sz w:val="28"/>
          <w:szCs w:val="28"/>
        </w:rPr>
        <w:t xml:space="preserve"> </w:t>
      </w:r>
      <w:r w:rsidR="00E02A35">
        <w:rPr>
          <w:rFonts w:ascii="Times New Roman" w:hAnsi="Times New Roman" w:cs="Times New Roman"/>
          <w:sz w:val="28"/>
          <w:szCs w:val="28"/>
        </w:rPr>
        <w:t>онлайн-фестивал</w:t>
      </w:r>
      <w:r w:rsidR="00060F6D">
        <w:rPr>
          <w:rFonts w:ascii="Times New Roman" w:hAnsi="Times New Roman" w:cs="Times New Roman"/>
          <w:sz w:val="28"/>
          <w:szCs w:val="28"/>
        </w:rPr>
        <w:t>и: «Трофи-ГТО»</w:t>
      </w:r>
      <w:r w:rsidR="00277BED">
        <w:rPr>
          <w:rFonts w:ascii="Times New Roman" w:hAnsi="Times New Roman" w:cs="Times New Roman"/>
          <w:sz w:val="28"/>
          <w:szCs w:val="28"/>
        </w:rPr>
        <w:t>(2020 г.)</w:t>
      </w:r>
      <w:r w:rsidR="00060F6D">
        <w:rPr>
          <w:rFonts w:ascii="Times New Roman" w:hAnsi="Times New Roman" w:cs="Times New Roman"/>
          <w:sz w:val="28"/>
          <w:szCs w:val="28"/>
        </w:rPr>
        <w:t>,</w:t>
      </w:r>
      <w:r w:rsidR="00AA5F19">
        <w:rPr>
          <w:rFonts w:ascii="Times New Roman" w:hAnsi="Times New Roman" w:cs="Times New Roman"/>
          <w:sz w:val="28"/>
          <w:szCs w:val="28"/>
        </w:rPr>
        <w:t xml:space="preserve"> </w:t>
      </w:r>
      <w:r w:rsidR="00AA5F19" w:rsidRPr="008533FD">
        <w:rPr>
          <w:rFonts w:ascii="Times New Roman" w:hAnsi="Times New Roman" w:cs="Times New Roman"/>
          <w:sz w:val="28"/>
          <w:szCs w:val="28"/>
        </w:rPr>
        <w:t>«Трофи-ПРО</w:t>
      </w:r>
      <w:r w:rsidR="00AA5F19">
        <w:rPr>
          <w:rFonts w:ascii="Times New Roman" w:hAnsi="Times New Roman" w:cs="Times New Roman"/>
          <w:sz w:val="28"/>
          <w:szCs w:val="28"/>
        </w:rPr>
        <w:t>!</w:t>
      </w:r>
      <w:r w:rsidR="00AA5F19" w:rsidRPr="008533FD">
        <w:rPr>
          <w:rFonts w:ascii="Times New Roman" w:hAnsi="Times New Roman" w:cs="Times New Roman"/>
          <w:sz w:val="28"/>
          <w:szCs w:val="28"/>
        </w:rPr>
        <w:t>»</w:t>
      </w:r>
      <w:r w:rsidR="00AA5F19">
        <w:rPr>
          <w:rFonts w:ascii="Times New Roman" w:hAnsi="Times New Roman" w:cs="Times New Roman"/>
          <w:sz w:val="28"/>
          <w:szCs w:val="28"/>
        </w:rPr>
        <w:t xml:space="preserve"> среди обучающихся общеобразовательных организаций и «Трофи-ПРОФИ!» среди обучающихся профессиональных образовательных организаций</w:t>
      </w:r>
      <w:r w:rsidR="00060F6D">
        <w:rPr>
          <w:rFonts w:ascii="Times New Roman" w:hAnsi="Times New Roman" w:cs="Times New Roman"/>
          <w:sz w:val="28"/>
          <w:szCs w:val="28"/>
        </w:rPr>
        <w:t>, а в 2021 году аналогичные</w:t>
      </w:r>
      <w:r w:rsidR="00277BED">
        <w:rPr>
          <w:rFonts w:ascii="Times New Roman" w:hAnsi="Times New Roman" w:cs="Times New Roman"/>
          <w:sz w:val="28"/>
          <w:szCs w:val="28"/>
        </w:rPr>
        <w:t xml:space="preserve"> международные Фестивали</w:t>
      </w:r>
      <w:r w:rsidR="00AA5F19">
        <w:rPr>
          <w:rFonts w:ascii="Times New Roman" w:hAnsi="Times New Roman" w:cs="Times New Roman"/>
          <w:sz w:val="28"/>
          <w:szCs w:val="28"/>
        </w:rPr>
        <w:t xml:space="preserve"> </w:t>
      </w:r>
      <w:r w:rsidR="00E02A35">
        <w:rPr>
          <w:rFonts w:ascii="Times New Roman" w:hAnsi="Times New Roman" w:cs="Times New Roman"/>
          <w:sz w:val="28"/>
          <w:szCs w:val="28"/>
        </w:rPr>
        <w:t>(далее</w:t>
      </w:r>
      <w:r w:rsidR="00AA5F19">
        <w:rPr>
          <w:rFonts w:ascii="Times New Roman" w:hAnsi="Times New Roman" w:cs="Times New Roman"/>
          <w:sz w:val="28"/>
          <w:szCs w:val="28"/>
        </w:rPr>
        <w:t xml:space="preserve"> соответственно</w:t>
      </w:r>
      <w:r w:rsidR="00E02A35">
        <w:rPr>
          <w:rFonts w:ascii="Times New Roman" w:hAnsi="Times New Roman" w:cs="Times New Roman"/>
          <w:sz w:val="28"/>
          <w:szCs w:val="28"/>
        </w:rPr>
        <w:t xml:space="preserve"> – Фестивал</w:t>
      </w:r>
      <w:r w:rsidR="00AA5F19">
        <w:rPr>
          <w:rFonts w:ascii="Times New Roman" w:hAnsi="Times New Roman" w:cs="Times New Roman"/>
          <w:sz w:val="28"/>
          <w:szCs w:val="28"/>
        </w:rPr>
        <w:t xml:space="preserve">и), </w:t>
      </w:r>
      <w:r w:rsidR="00E02A35">
        <w:rPr>
          <w:rFonts w:ascii="Times New Roman" w:hAnsi="Times New Roman" w:cs="Times New Roman"/>
          <w:sz w:val="28"/>
          <w:szCs w:val="28"/>
        </w:rPr>
        <w:t>основу которых</w:t>
      </w:r>
      <w:r w:rsidRPr="008533FD">
        <w:rPr>
          <w:rFonts w:ascii="Times New Roman" w:hAnsi="Times New Roman" w:cs="Times New Roman"/>
          <w:sz w:val="28"/>
          <w:szCs w:val="28"/>
        </w:rPr>
        <w:t xml:space="preserve"> составили доступные средства современного фитнеса.</w:t>
      </w:r>
    </w:p>
    <w:p w:rsidR="00013437" w:rsidRPr="00013437" w:rsidRDefault="00734B9A" w:rsidP="000134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013437" w:rsidRPr="00013437">
        <w:rPr>
          <w:rFonts w:ascii="Times New Roman" w:hAnsi="Times New Roman" w:cs="Times New Roman"/>
          <w:sz w:val="28"/>
          <w:szCs w:val="28"/>
        </w:rPr>
        <w:t xml:space="preserve">рименение дистанционных технологий в образовательной деятельности физкультурно-спортивной направленности – весьма новый формат. С одной стороны, он повышает мотивацию и интерес </w:t>
      </w:r>
      <w:r w:rsidR="00AA5F19">
        <w:rPr>
          <w:rFonts w:ascii="Times New Roman" w:hAnsi="Times New Roman" w:cs="Times New Roman"/>
          <w:sz w:val="28"/>
          <w:szCs w:val="28"/>
        </w:rPr>
        <w:t xml:space="preserve">школьников и </w:t>
      </w:r>
      <w:r w:rsidR="00013437" w:rsidRPr="00013437">
        <w:rPr>
          <w:rFonts w:ascii="Times New Roman" w:hAnsi="Times New Roman" w:cs="Times New Roman"/>
          <w:sz w:val="28"/>
          <w:szCs w:val="28"/>
        </w:rPr>
        <w:t xml:space="preserve">студентов к обучению, облегчает преподавателю постановку индивидуальных заданий и их проверку, с другой, требует </w:t>
      </w:r>
      <w:r w:rsidR="00013437">
        <w:rPr>
          <w:rFonts w:ascii="Times New Roman" w:hAnsi="Times New Roman" w:cs="Times New Roman"/>
          <w:sz w:val="28"/>
          <w:szCs w:val="28"/>
        </w:rPr>
        <w:br/>
      </w:r>
      <w:r w:rsidR="00013437" w:rsidRPr="00013437">
        <w:rPr>
          <w:rFonts w:ascii="Times New Roman" w:hAnsi="Times New Roman" w:cs="Times New Roman"/>
          <w:sz w:val="28"/>
          <w:szCs w:val="28"/>
        </w:rPr>
        <w:t>от обучающихся больше самостоятельности и ориентации на результат, умений работать в информационной среде, развивая их цифровую культуру, так необходимую в современном мире.</w:t>
      </w:r>
    </w:p>
    <w:p w:rsidR="00013437" w:rsidRPr="00013437" w:rsidRDefault="00013437" w:rsidP="000134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437">
        <w:rPr>
          <w:rFonts w:ascii="Times New Roman" w:hAnsi="Times New Roman" w:cs="Times New Roman"/>
          <w:sz w:val="28"/>
          <w:szCs w:val="28"/>
        </w:rPr>
        <w:lastRenderedPageBreak/>
        <w:t xml:space="preserve">Активное вовлечение обучающихся во </w:t>
      </w:r>
      <w:r w:rsidR="00400F9B">
        <w:rPr>
          <w:rFonts w:ascii="Times New Roman" w:hAnsi="Times New Roman" w:cs="Times New Roman"/>
          <w:sz w:val="28"/>
          <w:szCs w:val="28"/>
        </w:rPr>
        <w:t xml:space="preserve">внешкольную и </w:t>
      </w:r>
      <w:r w:rsidRPr="00013437">
        <w:rPr>
          <w:rFonts w:ascii="Times New Roman" w:hAnsi="Times New Roman" w:cs="Times New Roman"/>
          <w:sz w:val="28"/>
          <w:szCs w:val="28"/>
        </w:rPr>
        <w:t>внеаудиторную физкультурно-спортивную деятельность</w:t>
      </w:r>
      <w:r>
        <w:rPr>
          <w:rFonts w:ascii="Times New Roman" w:hAnsi="Times New Roman" w:cs="Times New Roman"/>
          <w:sz w:val="28"/>
          <w:szCs w:val="28"/>
        </w:rPr>
        <w:t xml:space="preserve"> в формате дистанта</w:t>
      </w:r>
      <w:r w:rsidR="00277BED">
        <w:rPr>
          <w:rFonts w:ascii="Times New Roman" w:hAnsi="Times New Roman" w:cs="Times New Roman"/>
          <w:sz w:val="28"/>
          <w:szCs w:val="28"/>
        </w:rPr>
        <w:t xml:space="preserve"> направлено </w:t>
      </w:r>
      <w:r w:rsidRPr="00013437">
        <w:rPr>
          <w:rFonts w:ascii="Times New Roman" w:hAnsi="Times New Roman" w:cs="Times New Roman"/>
          <w:sz w:val="28"/>
          <w:szCs w:val="28"/>
        </w:rPr>
        <w:t xml:space="preserve">на совершенствование деятельности, способствующей формированию у детей и молодежи устойчивого интереса к занятиям физической культурой и спортом, а также потребности в самоорганизации здорового образа жизни. </w:t>
      </w:r>
    </w:p>
    <w:p w:rsidR="00734B9A" w:rsidRPr="00013437" w:rsidRDefault="00734B9A" w:rsidP="00734B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437">
        <w:rPr>
          <w:rFonts w:ascii="Times New Roman" w:hAnsi="Times New Roman" w:cs="Times New Roman"/>
          <w:sz w:val="28"/>
          <w:szCs w:val="28"/>
        </w:rPr>
        <w:t>В качестве формы проведения Все</w:t>
      </w:r>
      <w:r>
        <w:rPr>
          <w:rFonts w:ascii="Times New Roman" w:hAnsi="Times New Roman" w:cs="Times New Roman"/>
          <w:sz w:val="28"/>
          <w:szCs w:val="28"/>
        </w:rPr>
        <w:t xml:space="preserve">российского онлайн-мероприятия </w:t>
      </w:r>
      <w:r w:rsidR="0018067E">
        <w:rPr>
          <w:rFonts w:ascii="Times New Roman" w:hAnsi="Times New Roman" w:cs="Times New Roman"/>
          <w:sz w:val="28"/>
          <w:szCs w:val="28"/>
        </w:rPr>
        <w:t>«Трофи</w:t>
      </w:r>
      <w:r w:rsidR="00277BED">
        <w:rPr>
          <w:rFonts w:ascii="Times New Roman" w:hAnsi="Times New Roman" w:cs="Times New Roman"/>
          <w:sz w:val="28"/>
          <w:szCs w:val="28"/>
        </w:rPr>
        <w:t xml:space="preserve"> </w:t>
      </w:r>
      <w:r w:rsidRPr="00013437">
        <w:rPr>
          <w:rFonts w:ascii="Times New Roman" w:hAnsi="Times New Roman" w:cs="Times New Roman"/>
          <w:sz w:val="28"/>
          <w:szCs w:val="28"/>
        </w:rPr>
        <w:t xml:space="preserve">ГТО» </w:t>
      </w:r>
      <w:r>
        <w:rPr>
          <w:rFonts w:ascii="Times New Roman" w:hAnsi="Times New Roman" w:cs="Times New Roman"/>
          <w:sz w:val="28"/>
          <w:szCs w:val="28"/>
        </w:rPr>
        <w:t xml:space="preserve">в 2020 году </w:t>
      </w:r>
      <w:r w:rsidRPr="00013437">
        <w:rPr>
          <w:rFonts w:ascii="Times New Roman" w:hAnsi="Times New Roman" w:cs="Times New Roman"/>
          <w:sz w:val="28"/>
          <w:szCs w:val="28"/>
        </w:rPr>
        <w:t xml:space="preserve">был выбран </w:t>
      </w:r>
      <w:r w:rsidR="00277BED">
        <w:rPr>
          <w:rFonts w:ascii="Times New Roman" w:hAnsi="Times New Roman" w:cs="Times New Roman"/>
          <w:sz w:val="28"/>
          <w:szCs w:val="28"/>
        </w:rPr>
        <w:t>онлайн-</w:t>
      </w:r>
      <w:r w:rsidRPr="00013437">
        <w:rPr>
          <w:rFonts w:ascii="Times New Roman" w:hAnsi="Times New Roman" w:cs="Times New Roman"/>
          <w:sz w:val="28"/>
          <w:szCs w:val="28"/>
        </w:rPr>
        <w:t>фестиваль, с использованием средств современного фитнеса – наиболее популярного у молодежи и доступного в условиях дистанта.</w:t>
      </w:r>
    </w:p>
    <w:p w:rsidR="0077462E" w:rsidRPr="00013437" w:rsidRDefault="00277BED" w:rsidP="007746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показывает время это </w:t>
      </w:r>
      <w:r w:rsidR="0077462E" w:rsidRPr="00013437">
        <w:rPr>
          <w:rFonts w:ascii="Times New Roman" w:hAnsi="Times New Roman" w:cs="Times New Roman"/>
          <w:sz w:val="28"/>
          <w:szCs w:val="28"/>
        </w:rPr>
        <w:t xml:space="preserve">оптимальный способ показа лучших достижений </w:t>
      </w:r>
      <w:r>
        <w:rPr>
          <w:rFonts w:ascii="Times New Roman" w:hAnsi="Times New Roman" w:cs="Times New Roman"/>
          <w:sz w:val="28"/>
          <w:szCs w:val="28"/>
        </w:rPr>
        <w:t>об</w:t>
      </w:r>
      <w:r w:rsidR="0077462E" w:rsidRPr="00013437">
        <w:rPr>
          <w:rFonts w:ascii="Times New Roman" w:hAnsi="Times New Roman" w:cs="Times New Roman"/>
          <w:sz w:val="28"/>
          <w:szCs w:val="28"/>
        </w:rPr>
        <w:t>уча</w:t>
      </w:r>
      <w:r>
        <w:rPr>
          <w:rFonts w:ascii="Times New Roman" w:hAnsi="Times New Roman" w:cs="Times New Roman"/>
          <w:sz w:val="28"/>
          <w:szCs w:val="28"/>
        </w:rPr>
        <w:t>ющихся</w:t>
      </w:r>
      <w:r w:rsidR="0077462E" w:rsidRPr="00013437">
        <w:rPr>
          <w:rFonts w:ascii="Times New Roman" w:hAnsi="Times New Roman" w:cs="Times New Roman"/>
          <w:sz w:val="28"/>
          <w:szCs w:val="28"/>
        </w:rPr>
        <w:t xml:space="preserve"> в области физической культуры, а также </w:t>
      </w:r>
      <w:r>
        <w:rPr>
          <w:rFonts w:ascii="Times New Roman" w:hAnsi="Times New Roman" w:cs="Times New Roman"/>
          <w:sz w:val="28"/>
          <w:szCs w:val="28"/>
        </w:rPr>
        <w:t xml:space="preserve">повышение </w:t>
      </w:r>
      <w:r w:rsidR="0077462E" w:rsidRPr="00013437">
        <w:rPr>
          <w:rFonts w:ascii="Times New Roman" w:hAnsi="Times New Roman" w:cs="Times New Roman"/>
          <w:sz w:val="28"/>
          <w:szCs w:val="28"/>
        </w:rPr>
        <w:t>уровня вовлеч</w:t>
      </w:r>
      <w:r>
        <w:rPr>
          <w:rFonts w:ascii="Times New Roman" w:hAnsi="Times New Roman" w:cs="Times New Roman"/>
          <w:sz w:val="28"/>
          <w:szCs w:val="28"/>
        </w:rPr>
        <w:t>енности их</w:t>
      </w:r>
      <w:r w:rsidR="0077462E" w:rsidRPr="00013437">
        <w:rPr>
          <w:rFonts w:ascii="Times New Roman" w:hAnsi="Times New Roman" w:cs="Times New Roman"/>
          <w:sz w:val="28"/>
          <w:szCs w:val="28"/>
        </w:rPr>
        <w:t xml:space="preserve"> в систематические занятия физической культурой и спортом в условиях перехода образователь</w:t>
      </w:r>
      <w:r w:rsidR="0077462E">
        <w:rPr>
          <w:rFonts w:ascii="Times New Roman" w:hAnsi="Times New Roman" w:cs="Times New Roman"/>
          <w:sz w:val="28"/>
          <w:szCs w:val="28"/>
        </w:rPr>
        <w:t>ного процесса в режим дистанционного формата</w:t>
      </w:r>
      <w:r w:rsidR="0077462E" w:rsidRPr="00013437">
        <w:rPr>
          <w:rFonts w:ascii="Times New Roman" w:hAnsi="Times New Roman" w:cs="Times New Roman"/>
          <w:sz w:val="28"/>
          <w:szCs w:val="28"/>
        </w:rPr>
        <w:t>.</w:t>
      </w:r>
    </w:p>
    <w:p w:rsidR="00013437" w:rsidRPr="00013437" w:rsidRDefault="00013437" w:rsidP="00734B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437">
        <w:rPr>
          <w:rFonts w:ascii="Times New Roman" w:hAnsi="Times New Roman" w:cs="Times New Roman"/>
          <w:sz w:val="28"/>
          <w:szCs w:val="28"/>
        </w:rPr>
        <w:t xml:space="preserve">В декабре </w:t>
      </w:r>
      <w:r w:rsidR="00734B9A">
        <w:rPr>
          <w:rFonts w:ascii="Times New Roman" w:hAnsi="Times New Roman" w:cs="Times New Roman"/>
          <w:sz w:val="28"/>
          <w:szCs w:val="28"/>
        </w:rPr>
        <w:t xml:space="preserve">2020 </w:t>
      </w:r>
      <w:r w:rsidRPr="00013437">
        <w:rPr>
          <w:rFonts w:ascii="Times New Roman" w:hAnsi="Times New Roman" w:cs="Times New Roman"/>
          <w:sz w:val="28"/>
          <w:szCs w:val="28"/>
        </w:rPr>
        <w:t>завершился финал В</w:t>
      </w:r>
      <w:r w:rsidR="00734B9A">
        <w:rPr>
          <w:rFonts w:ascii="Times New Roman" w:hAnsi="Times New Roman" w:cs="Times New Roman"/>
          <w:sz w:val="28"/>
          <w:szCs w:val="28"/>
        </w:rPr>
        <w:t xml:space="preserve">сероссийского онлайн-фестиваля </w:t>
      </w:r>
      <w:r w:rsidRPr="00013437">
        <w:rPr>
          <w:rFonts w:ascii="Times New Roman" w:hAnsi="Times New Roman" w:cs="Times New Roman"/>
          <w:sz w:val="28"/>
          <w:szCs w:val="28"/>
        </w:rPr>
        <w:t>«Трофи ГТО», проводимого среди обучающихся общеобразовательных и профессиональных образовательных организаций, орг</w:t>
      </w:r>
      <w:r w:rsidR="00734B9A">
        <w:rPr>
          <w:rFonts w:ascii="Times New Roman" w:hAnsi="Times New Roman" w:cs="Times New Roman"/>
          <w:sz w:val="28"/>
          <w:szCs w:val="28"/>
        </w:rPr>
        <w:t xml:space="preserve">анизованный ОГФСО «Юность России» - это </w:t>
      </w:r>
      <w:r w:rsidR="00734B9A" w:rsidRPr="00013437">
        <w:rPr>
          <w:rFonts w:ascii="Times New Roman" w:hAnsi="Times New Roman" w:cs="Times New Roman"/>
          <w:sz w:val="28"/>
          <w:szCs w:val="28"/>
        </w:rPr>
        <w:t>первый опыт онлайн-трансляции всероссийского физкультурно-спортивного фестиваля – продолжительностью более 12 часов беспрерывного марафона</w:t>
      </w:r>
      <w:r w:rsidR="00734B9A">
        <w:rPr>
          <w:rFonts w:ascii="Times New Roman" w:hAnsi="Times New Roman" w:cs="Times New Roman"/>
          <w:sz w:val="28"/>
          <w:szCs w:val="28"/>
        </w:rPr>
        <w:t>.</w:t>
      </w:r>
      <w:r w:rsidRPr="0001343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62126" w:rsidRPr="00013437" w:rsidRDefault="00013437" w:rsidP="00C621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437">
        <w:rPr>
          <w:rFonts w:ascii="Times New Roman" w:hAnsi="Times New Roman" w:cs="Times New Roman"/>
          <w:sz w:val="28"/>
          <w:szCs w:val="28"/>
        </w:rPr>
        <w:t xml:space="preserve">Использование такого приема, как онлайн-трансляция, совмещенного с предварительной реализацией региональных этапов </w:t>
      </w:r>
      <w:r w:rsidR="00C62126">
        <w:rPr>
          <w:rFonts w:ascii="Times New Roman" w:hAnsi="Times New Roman" w:cs="Times New Roman"/>
          <w:sz w:val="28"/>
          <w:szCs w:val="28"/>
        </w:rPr>
        <w:t>Ф</w:t>
      </w:r>
      <w:r w:rsidRPr="00013437">
        <w:rPr>
          <w:rFonts w:ascii="Times New Roman" w:hAnsi="Times New Roman" w:cs="Times New Roman"/>
          <w:sz w:val="28"/>
          <w:szCs w:val="28"/>
        </w:rPr>
        <w:t xml:space="preserve">естиваля, позволило привлечь </w:t>
      </w:r>
      <w:r w:rsidR="00C62126">
        <w:rPr>
          <w:rFonts w:ascii="Times New Roman" w:hAnsi="Times New Roman" w:cs="Times New Roman"/>
          <w:sz w:val="28"/>
          <w:szCs w:val="28"/>
        </w:rPr>
        <w:t xml:space="preserve">в 2020 году </w:t>
      </w:r>
      <w:r w:rsidR="00C62126" w:rsidRPr="00013437">
        <w:rPr>
          <w:rFonts w:ascii="Times New Roman" w:hAnsi="Times New Roman" w:cs="Times New Roman"/>
          <w:sz w:val="28"/>
          <w:szCs w:val="28"/>
        </w:rPr>
        <w:t>около 100 тысяч обучающихся из 2 845 образовательных организаций</w:t>
      </w:r>
      <w:r w:rsidR="00C62126">
        <w:rPr>
          <w:rFonts w:ascii="Times New Roman" w:hAnsi="Times New Roman" w:cs="Times New Roman"/>
          <w:sz w:val="28"/>
          <w:szCs w:val="28"/>
        </w:rPr>
        <w:t xml:space="preserve"> </w:t>
      </w:r>
      <w:r w:rsidR="00C62126" w:rsidRPr="00013437">
        <w:rPr>
          <w:rFonts w:ascii="Times New Roman" w:hAnsi="Times New Roman" w:cs="Times New Roman"/>
          <w:sz w:val="28"/>
          <w:szCs w:val="28"/>
        </w:rPr>
        <w:t>60 регион</w:t>
      </w:r>
      <w:r w:rsidR="00C62126">
        <w:rPr>
          <w:rFonts w:ascii="Times New Roman" w:hAnsi="Times New Roman" w:cs="Times New Roman"/>
          <w:sz w:val="28"/>
          <w:szCs w:val="28"/>
        </w:rPr>
        <w:t>ов</w:t>
      </w:r>
      <w:r w:rsidR="00C62126" w:rsidRPr="00013437">
        <w:rPr>
          <w:rFonts w:ascii="Times New Roman" w:hAnsi="Times New Roman" w:cs="Times New Roman"/>
          <w:sz w:val="28"/>
          <w:szCs w:val="28"/>
        </w:rPr>
        <w:t xml:space="preserve"> России</w:t>
      </w:r>
      <w:r w:rsidR="00C62126">
        <w:rPr>
          <w:rFonts w:ascii="Times New Roman" w:hAnsi="Times New Roman" w:cs="Times New Roman"/>
          <w:sz w:val="28"/>
          <w:szCs w:val="28"/>
        </w:rPr>
        <w:t>, а уже в 2021 году в Фестивалях приняло уч</w:t>
      </w:r>
      <w:r w:rsidR="0018067E">
        <w:rPr>
          <w:rFonts w:ascii="Times New Roman" w:hAnsi="Times New Roman" w:cs="Times New Roman"/>
          <w:sz w:val="28"/>
          <w:szCs w:val="28"/>
        </w:rPr>
        <w:t xml:space="preserve">астие 150 564 обучающихся из 12 </w:t>
      </w:r>
      <w:r w:rsidR="00C62126">
        <w:rPr>
          <w:rFonts w:ascii="Times New Roman" w:hAnsi="Times New Roman" w:cs="Times New Roman"/>
          <w:sz w:val="28"/>
          <w:szCs w:val="28"/>
        </w:rPr>
        <w:t>109 образовательных организации (Фестиваль Трофи–ПРО! – 93</w:t>
      </w:r>
      <w:r w:rsidR="0018067E">
        <w:rPr>
          <w:rFonts w:ascii="Times New Roman" w:hAnsi="Times New Roman" w:cs="Times New Roman"/>
          <w:sz w:val="28"/>
          <w:szCs w:val="28"/>
        </w:rPr>
        <w:t xml:space="preserve"> </w:t>
      </w:r>
      <w:r w:rsidR="00C62126">
        <w:rPr>
          <w:rFonts w:ascii="Times New Roman" w:hAnsi="Times New Roman" w:cs="Times New Roman"/>
          <w:sz w:val="28"/>
          <w:szCs w:val="28"/>
        </w:rPr>
        <w:t>693 обучающихся из 10</w:t>
      </w:r>
      <w:r w:rsidR="0018067E">
        <w:rPr>
          <w:rFonts w:ascii="Times New Roman" w:hAnsi="Times New Roman" w:cs="Times New Roman"/>
          <w:sz w:val="28"/>
          <w:szCs w:val="28"/>
        </w:rPr>
        <w:t xml:space="preserve"> </w:t>
      </w:r>
      <w:r w:rsidR="00C62126">
        <w:rPr>
          <w:rFonts w:ascii="Times New Roman" w:hAnsi="Times New Roman" w:cs="Times New Roman"/>
          <w:sz w:val="28"/>
          <w:szCs w:val="28"/>
        </w:rPr>
        <w:t>869 общеобразовательных организаций из 55 субъектов Российской Федерации; Фестиваль Трофи-ПРОФИ! – 56</w:t>
      </w:r>
      <w:r w:rsidR="0018067E">
        <w:rPr>
          <w:rFonts w:ascii="Times New Roman" w:hAnsi="Times New Roman" w:cs="Times New Roman"/>
          <w:sz w:val="28"/>
          <w:szCs w:val="28"/>
        </w:rPr>
        <w:t xml:space="preserve"> </w:t>
      </w:r>
      <w:r w:rsidR="00C62126">
        <w:rPr>
          <w:rFonts w:ascii="Times New Roman" w:hAnsi="Times New Roman" w:cs="Times New Roman"/>
          <w:sz w:val="28"/>
          <w:szCs w:val="28"/>
        </w:rPr>
        <w:t>871 обучающихся из 1</w:t>
      </w:r>
      <w:r w:rsidR="0018067E">
        <w:rPr>
          <w:rFonts w:ascii="Times New Roman" w:hAnsi="Times New Roman" w:cs="Times New Roman"/>
          <w:sz w:val="28"/>
          <w:szCs w:val="28"/>
        </w:rPr>
        <w:t xml:space="preserve"> </w:t>
      </w:r>
      <w:r w:rsidR="00C62126">
        <w:rPr>
          <w:rFonts w:ascii="Times New Roman" w:hAnsi="Times New Roman" w:cs="Times New Roman"/>
          <w:sz w:val="28"/>
          <w:szCs w:val="28"/>
        </w:rPr>
        <w:t>240 организаций профессионального образования 49 субъектов Российской Федерации).</w:t>
      </w:r>
    </w:p>
    <w:p w:rsidR="00013437" w:rsidRDefault="00013437" w:rsidP="000134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437">
        <w:rPr>
          <w:rFonts w:ascii="Times New Roman" w:hAnsi="Times New Roman" w:cs="Times New Roman"/>
          <w:sz w:val="28"/>
          <w:szCs w:val="28"/>
        </w:rPr>
        <w:lastRenderedPageBreak/>
        <w:t>Организация</w:t>
      </w:r>
      <w:r w:rsidR="009F0B11">
        <w:rPr>
          <w:rFonts w:ascii="Times New Roman" w:hAnsi="Times New Roman" w:cs="Times New Roman"/>
          <w:sz w:val="28"/>
          <w:szCs w:val="28"/>
        </w:rPr>
        <w:t xml:space="preserve"> и проведение онлайн-ф</w:t>
      </w:r>
      <w:r w:rsidRPr="00013437">
        <w:rPr>
          <w:rFonts w:ascii="Times New Roman" w:hAnsi="Times New Roman" w:cs="Times New Roman"/>
          <w:sz w:val="28"/>
          <w:szCs w:val="28"/>
        </w:rPr>
        <w:t>естивал</w:t>
      </w:r>
      <w:r w:rsidR="009F0B11">
        <w:rPr>
          <w:rFonts w:ascii="Times New Roman" w:hAnsi="Times New Roman" w:cs="Times New Roman"/>
          <w:sz w:val="28"/>
          <w:szCs w:val="28"/>
        </w:rPr>
        <w:t>ей</w:t>
      </w:r>
      <w:r w:rsidRPr="00013437">
        <w:rPr>
          <w:rFonts w:ascii="Times New Roman" w:hAnsi="Times New Roman" w:cs="Times New Roman"/>
          <w:sz w:val="28"/>
          <w:szCs w:val="28"/>
        </w:rPr>
        <w:t xml:space="preserve"> нашла </w:t>
      </w:r>
      <w:r w:rsidR="008E778C">
        <w:rPr>
          <w:rFonts w:ascii="Times New Roman" w:hAnsi="Times New Roman" w:cs="Times New Roman"/>
          <w:sz w:val="28"/>
          <w:szCs w:val="28"/>
        </w:rPr>
        <w:t>широкий</w:t>
      </w:r>
      <w:r w:rsidRPr="00013437">
        <w:rPr>
          <w:rFonts w:ascii="Times New Roman" w:hAnsi="Times New Roman" w:cs="Times New Roman"/>
          <w:sz w:val="28"/>
          <w:szCs w:val="28"/>
        </w:rPr>
        <w:t xml:space="preserve"> отклик </w:t>
      </w:r>
      <w:r w:rsidR="008E778C">
        <w:rPr>
          <w:rFonts w:ascii="Times New Roman" w:hAnsi="Times New Roman" w:cs="Times New Roman"/>
          <w:sz w:val="28"/>
          <w:szCs w:val="28"/>
        </w:rPr>
        <w:t xml:space="preserve">и поддержку </w:t>
      </w:r>
      <w:r w:rsidRPr="00013437">
        <w:rPr>
          <w:rFonts w:ascii="Times New Roman" w:hAnsi="Times New Roman" w:cs="Times New Roman"/>
          <w:sz w:val="28"/>
          <w:szCs w:val="28"/>
        </w:rPr>
        <w:t>участников</w:t>
      </w:r>
      <w:r w:rsidR="008E778C"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Pr="00013437">
        <w:rPr>
          <w:rFonts w:ascii="Times New Roman" w:hAnsi="Times New Roman" w:cs="Times New Roman"/>
          <w:sz w:val="28"/>
          <w:szCs w:val="28"/>
        </w:rPr>
        <w:t xml:space="preserve"> неподдельный интерес </w:t>
      </w:r>
      <w:r w:rsidR="009F0B11">
        <w:rPr>
          <w:rFonts w:ascii="Times New Roman" w:hAnsi="Times New Roman" w:cs="Times New Roman"/>
          <w:sz w:val="28"/>
          <w:szCs w:val="28"/>
        </w:rPr>
        <w:t xml:space="preserve">со стороны </w:t>
      </w:r>
      <w:r w:rsidRPr="00013437">
        <w:rPr>
          <w:rFonts w:ascii="Times New Roman" w:hAnsi="Times New Roman" w:cs="Times New Roman"/>
          <w:sz w:val="28"/>
          <w:szCs w:val="28"/>
        </w:rPr>
        <w:t>педагогов образовател</w:t>
      </w:r>
      <w:r w:rsidR="009F0B11">
        <w:rPr>
          <w:rFonts w:ascii="Times New Roman" w:hAnsi="Times New Roman" w:cs="Times New Roman"/>
          <w:sz w:val="28"/>
          <w:szCs w:val="28"/>
        </w:rPr>
        <w:t>ьных организаций</w:t>
      </w:r>
      <w:r w:rsidRPr="00013437">
        <w:rPr>
          <w:rFonts w:ascii="Times New Roman" w:hAnsi="Times New Roman" w:cs="Times New Roman"/>
          <w:sz w:val="28"/>
          <w:szCs w:val="28"/>
        </w:rPr>
        <w:t>.</w:t>
      </w:r>
    </w:p>
    <w:p w:rsidR="00013437" w:rsidRDefault="00E02A35" w:rsidP="000134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2A35">
        <w:rPr>
          <w:rFonts w:ascii="Times New Roman" w:hAnsi="Times New Roman" w:cs="Times New Roman"/>
          <w:sz w:val="28"/>
          <w:szCs w:val="28"/>
        </w:rPr>
        <w:t>Фестивал</w:t>
      </w:r>
      <w:r w:rsidR="00F618BE">
        <w:rPr>
          <w:rFonts w:ascii="Times New Roman" w:hAnsi="Times New Roman" w:cs="Times New Roman"/>
          <w:sz w:val="28"/>
          <w:szCs w:val="28"/>
        </w:rPr>
        <w:t>и</w:t>
      </w:r>
      <w:r w:rsidRPr="00E02A35">
        <w:rPr>
          <w:rFonts w:ascii="Times New Roman" w:hAnsi="Times New Roman" w:cs="Times New Roman"/>
          <w:sz w:val="28"/>
          <w:szCs w:val="28"/>
        </w:rPr>
        <w:t xml:space="preserve"> в своей структуре объединя</w:t>
      </w:r>
      <w:r w:rsidR="00F618BE">
        <w:rPr>
          <w:rFonts w:ascii="Times New Roman" w:hAnsi="Times New Roman" w:cs="Times New Roman"/>
          <w:sz w:val="28"/>
          <w:szCs w:val="28"/>
        </w:rPr>
        <w:t>ю</w:t>
      </w:r>
      <w:r w:rsidRPr="00E02A35">
        <w:rPr>
          <w:rFonts w:ascii="Times New Roman" w:hAnsi="Times New Roman" w:cs="Times New Roman"/>
          <w:sz w:val="28"/>
          <w:szCs w:val="28"/>
        </w:rPr>
        <w:t xml:space="preserve">т 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с одной стороны </w:t>
      </w:r>
      <w:r w:rsidRPr="00E02A35">
        <w:rPr>
          <w:rFonts w:ascii="Times New Roman" w:hAnsi="Times New Roman" w:cs="Times New Roman"/>
          <w:b/>
          <w:i/>
          <w:sz w:val="28"/>
          <w:szCs w:val="28"/>
        </w:rPr>
        <w:t>технологию</w:t>
      </w:r>
      <w:r w:rsidRPr="00E02A35">
        <w:rPr>
          <w:rFonts w:ascii="Times New Roman" w:hAnsi="Times New Roman" w:cs="Times New Roman"/>
          <w:sz w:val="28"/>
          <w:szCs w:val="28"/>
        </w:rPr>
        <w:t xml:space="preserve"> привлечения учащ</w:t>
      </w:r>
      <w:r w:rsidR="00F618BE">
        <w:rPr>
          <w:rFonts w:ascii="Times New Roman" w:hAnsi="Times New Roman" w:cs="Times New Roman"/>
          <w:sz w:val="28"/>
          <w:szCs w:val="28"/>
        </w:rPr>
        <w:t>их</w:t>
      </w:r>
      <w:r w:rsidRPr="00E02A35">
        <w:rPr>
          <w:rFonts w:ascii="Times New Roman" w:hAnsi="Times New Roman" w:cs="Times New Roman"/>
          <w:sz w:val="28"/>
          <w:szCs w:val="28"/>
        </w:rPr>
        <w:t xml:space="preserve">ся </w:t>
      </w:r>
      <w:r w:rsidR="00F618BE">
        <w:rPr>
          <w:rFonts w:ascii="Times New Roman" w:hAnsi="Times New Roman" w:cs="Times New Roman"/>
          <w:sz w:val="28"/>
          <w:szCs w:val="28"/>
        </w:rPr>
        <w:t xml:space="preserve">и </w:t>
      </w:r>
      <w:r w:rsidRPr="00E02A35">
        <w:rPr>
          <w:rFonts w:ascii="Times New Roman" w:hAnsi="Times New Roman" w:cs="Times New Roman"/>
          <w:sz w:val="28"/>
          <w:szCs w:val="28"/>
        </w:rPr>
        <w:t xml:space="preserve">молодежи к регулярным самостоятельным </w:t>
      </w:r>
      <w:r w:rsidR="009F0B11">
        <w:rPr>
          <w:rFonts w:ascii="Times New Roman" w:hAnsi="Times New Roman" w:cs="Times New Roman"/>
          <w:sz w:val="28"/>
          <w:szCs w:val="28"/>
        </w:rPr>
        <w:t xml:space="preserve">спортивным </w:t>
      </w:r>
      <w:r w:rsidRPr="00E02A35">
        <w:rPr>
          <w:rFonts w:ascii="Times New Roman" w:hAnsi="Times New Roman" w:cs="Times New Roman"/>
          <w:sz w:val="28"/>
          <w:szCs w:val="28"/>
        </w:rPr>
        <w:t xml:space="preserve">занятиям, а </w:t>
      </w:r>
      <w:r w:rsidRPr="00E02A35">
        <w:rPr>
          <w:rFonts w:ascii="Times New Roman" w:hAnsi="Times New Roman" w:cs="Times New Roman"/>
          <w:b/>
          <w:i/>
          <w:sz w:val="28"/>
          <w:szCs w:val="28"/>
        </w:rPr>
        <w:t>с другой стороны – это соревнования в формате онлайн.</w:t>
      </w:r>
    </w:p>
    <w:p w:rsidR="00F618BE" w:rsidRDefault="00F618BE" w:rsidP="00277B48">
      <w:pPr>
        <w:suppressAutoHyphens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618BE" w:rsidRPr="00F618BE" w:rsidRDefault="00F618BE" w:rsidP="008937DC">
      <w:pPr>
        <w:suppressAutoHyphens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F618BE">
        <w:rPr>
          <w:rFonts w:ascii="Times New Roman" w:eastAsia="Times New Roman" w:hAnsi="Times New Roman" w:cs="Times New Roman"/>
          <w:b/>
          <w:i/>
          <w:sz w:val="28"/>
          <w:szCs w:val="28"/>
        </w:rPr>
        <w:t>Нормативно-правов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ая основа проведения Фестивал</w:t>
      </w:r>
      <w:r w:rsidR="00FD7E33">
        <w:rPr>
          <w:rFonts w:ascii="Times New Roman" w:eastAsia="Times New Roman" w:hAnsi="Times New Roman" w:cs="Times New Roman"/>
          <w:b/>
          <w:i/>
          <w:sz w:val="28"/>
          <w:szCs w:val="28"/>
        </w:rPr>
        <w:t>я</w:t>
      </w:r>
    </w:p>
    <w:p w:rsidR="00F618BE" w:rsidRDefault="00F618BE" w:rsidP="00F618BE">
      <w:pPr>
        <w:pStyle w:val="a7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Фестивал</w:t>
      </w:r>
      <w:r w:rsidR="00FD7E33">
        <w:rPr>
          <w:sz w:val="28"/>
          <w:szCs w:val="28"/>
        </w:rPr>
        <w:t>ь</w:t>
      </w:r>
      <w:r>
        <w:rPr>
          <w:sz w:val="28"/>
          <w:szCs w:val="28"/>
        </w:rPr>
        <w:t xml:space="preserve"> </w:t>
      </w:r>
      <w:r w:rsidRPr="00F618BE">
        <w:rPr>
          <w:sz w:val="28"/>
          <w:szCs w:val="28"/>
        </w:rPr>
        <w:t>провод</w:t>
      </w:r>
      <w:r w:rsidR="00FD7E33">
        <w:rPr>
          <w:sz w:val="28"/>
          <w:szCs w:val="28"/>
        </w:rPr>
        <w:t>и</w:t>
      </w:r>
      <w:r w:rsidRPr="00F618BE">
        <w:rPr>
          <w:sz w:val="28"/>
          <w:szCs w:val="28"/>
        </w:rPr>
        <w:t>тся во исполнение:</w:t>
      </w:r>
    </w:p>
    <w:p w:rsidR="00FD7E33" w:rsidRPr="00F618BE" w:rsidRDefault="00FD7E33" w:rsidP="00F618BE">
      <w:pPr>
        <w:pStyle w:val="a7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Федеральной программы «Успех каждого ребенка» национального проекта «Образование»;</w:t>
      </w:r>
    </w:p>
    <w:p w:rsidR="00F618BE" w:rsidRPr="00F618BE" w:rsidRDefault="0018067E" w:rsidP="00F618BE">
      <w:pPr>
        <w:pStyle w:val="a7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пунктов </w:t>
      </w:r>
      <w:r w:rsidR="00F618BE" w:rsidRPr="00F618BE">
        <w:rPr>
          <w:sz w:val="28"/>
          <w:szCs w:val="28"/>
        </w:rPr>
        <w:t>41, 52</w:t>
      </w:r>
      <w:r w:rsidR="00F618BE" w:rsidRPr="00F618BE">
        <w:rPr>
          <w:color w:val="C00000"/>
          <w:sz w:val="28"/>
          <w:szCs w:val="28"/>
        </w:rPr>
        <w:t xml:space="preserve"> </w:t>
      </w:r>
      <w:r w:rsidR="00F618BE" w:rsidRPr="00F618BE">
        <w:rPr>
          <w:sz w:val="28"/>
          <w:szCs w:val="28"/>
        </w:rPr>
        <w:t>плана основных мероприятий до 2027 года, проводимых в рамках Десятилетия детства, утвержденного распоряжением Правительства Российской Федерации от 23 января 2021 г. № 122-р;</w:t>
      </w:r>
    </w:p>
    <w:p w:rsidR="00F618BE" w:rsidRDefault="0018067E" w:rsidP="00F618BE">
      <w:pPr>
        <w:pStyle w:val="a7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пункта </w:t>
      </w:r>
      <w:r w:rsidR="00F618BE" w:rsidRPr="00F618BE">
        <w:rPr>
          <w:sz w:val="28"/>
          <w:szCs w:val="28"/>
        </w:rPr>
        <w:t>25</w:t>
      </w:r>
      <w:r w:rsidR="00F618BE" w:rsidRPr="00F618BE">
        <w:rPr>
          <w:color w:val="C00000"/>
          <w:sz w:val="28"/>
          <w:szCs w:val="28"/>
        </w:rPr>
        <w:t xml:space="preserve"> </w:t>
      </w:r>
      <w:r w:rsidR="00F618BE" w:rsidRPr="00F618BE">
        <w:rPr>
          <w:sz w:val="28"/>
          <w:szCs w:val="28"/>
        </w:rPr>
        <w:t xml:space="preserve">Подпрограммы № 3 Межотраслевой программы развития школьного спорта, утвержденной совместным приказом Минспорта России </w:t>
      </w:r>
      <w:r w:rsidR="00F618BE" w:rsidRPr="00F618BE">
        <w:rPr>
          <w:sz w:val="28"/>
          <w:szCs w:val="28"/>
        </w:rPr>
        <w:br/>
        <w:t>и Минпросвещения России от 17 февраля 2021 г. № 86/59</w:t>
      </w:r>
      <w:r w:rsidR="00F618BE">
        <w:rPr>
          <w:sz w:val="28"/>
          <w:szCs w:val="28"/>
        </w:rPr>
        <w:t>;</w:t>
      </w:r>
    </w:p>
    <w:p w:rsidR="00F618BE" w:rsidRPr="00F618BE" w:rsidRDefault="00F618BE" w:rsidP="00E97354">
      <w:pPr>
        <w:pStyle w:val="a7"/>
        <w:spacing w:line="360" w:lineRule="auto"/>
        <w:ind w:firstLine="709"/>
        <w:jc w:val="both"/>
        <w:rPr>
          <w:sz w:val="28"/>
          <w:szCs w:val="28"/>
        </w:rPr>
      </w:pPr>
      <w:r w:rsidRPr="00F618BE">
        <w:rPr>
          <w:sz w:val="28"/>
          <w:szCs w:val="28"/>
        </w:rPr>
        <w:t>пункта 48 Межотраслевой программы развития студенческого спорта, утвержденной совместным приказом Минспорта России, Минобрнауки России и Минпросвещения России от 09 марта 2021 г. № 141/167/90.</w:t>
      </w:r>
    </w:p>
    <w:p w:rsidR="00F618BE" w:rsidRPr="00F618BE" w:rsidRDefault="00F618BE" w:rsidP="00F618BE">
      <w:pPr>
        <w:pStyle w:val="a7"/>
        <w:spacing w:line="360" w:lineRule="auto"/>
        <w:ind w:firstLine="709"/>
        <w:jc w:val="both"/>
        <w:rPr>
          <w:sz w:val="28"/>
          <w:szCs w:val="28"/>
        </w:rPr>
      </w:pPr>
    </w:p>
    <w:p w:rsidR="00277B48" w:rsidRPr="00277B48" w:rsidRDefault="0077462E" w:rsidP="0018067E">
      <w:pPr>
        <w:suppressAutoHyphens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  <w:r w:rsidR="006726F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>II</w:t>
      </w:r>
      <w:r w:rsidR="006726FD" w:rsidRPr="006726FD">
        <w:rPr>
          <w:rFonts w:ascii="Times New Roman" w:eastAsia="Times New Roman" w:hAnsi="Times New Roman" w:cs="Times New Roman"/>
          <w:b/>
          <w:sz w:val="28"/>
          <w:szCs w:val="28"/>
        </w:rPr>
        <w:t xml:space="preserve">. </w:t>
      </w:r>
      <w:r w:rsidR="00277B48" w:rsidRPr="00277B48">
        <w:rPr>
          <w:rFonts w:ascii="Times New Roman" w:eastAsia="Times New Roman" w:hAnsi="Times New Roman" w:cs="Times New Roman"/>
          <w:b/>
          <w:sz w:val="28"/>
          <w:szCs w:val="28"/>
        </w:rPr>
        <w:t>ЦЕЛЬ И ЗАДАЧИ ФЕСТИВАЛЯ</w:t>
      </w:r>
    </w:p>
    <w:p w:rsidR="00E02A35" w:rsidRPr="00E02A35" w:rsidRDefault="0077462E" w:rsidP="00277B48">
      <w:pPr>
        <w:suppressAutoHyphens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Всероссийски</w:t>
      </w:r>
      <w:r w:rsidR="00D05384">
        <w:rPr>
          <w:rFonts w:ascii="Times New Roman" w:eastAsia="Times New Roman" w:hAnsi="Times New Roman" w:cs="Times New Roman"/>
          <w:sz w:val="28"/>
          <w:szCs w:val="28"/>
        </w:rPr>
        <w:t>й спортивный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онлайн-фестивал</w:t>
      </w:r>
      <w:r w:rsidR="00D05384">
        <w:rPr>
          <w:rFonts w:ascii="Times New Roman" w:eastAsia="Times New Roman" w:hAnsi="Times New Roman" w:cs="Times New Roman"/>
          <w:sz w:val="28"/>
          <w:szCs w:val="28"/>
        </w:rPr>
        <w:t>ь</w:t>
      </w:r>
      <w:r w:rsidR="00E02A35" w:rsidRPr="00E02A35">
        <w:rPr>
          <w:rFonts w:ascii="Times New Roman" w:eastAsia="Times New Roman" w:hAnsi="Times New Roman" w:cs="Times New Roman"/>
          <w:sz w:val="28"/>
          <w:szCs w:val="28"/>
        </w:rPr>
        <w:t xml:space="preserve"> «Трофи!» среди обучающихся </w:t>
      </w:r>
      <w:r w:rsidR="00D05384" w:rsidRPr="00E02A35">
        <w:rPr>
          <w:rFonts w:ascii="Times New Roman" w:hAnsi="Times New Roman" w:cs="Times New Roman"/>
          <w:sz w:val="28"/>
          <w:szCs w:val="28"/>
        </w:rPr>
        <w:t>профессиональных образовательных организаций</w:t>
      </w:r>
      <w:r w:rsidR="00D05384">
        <w:rPr>
          <w:rFonts w:ascii="Times New Roman" w:hAnsi="Times New Roman" w:cs="Times New Roman"/>
          <w:sz w:val="28"/>
          <w:szCs w:val="28"/>
        </w:rPr>
        <w:t xml:space="preserve"> и</w:t>
      </w:r>
      <w:r w:rsidR="00D05384" w:rsidRPr="00E02A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02A35" w:rsidRPr="00E02A35">
        <w:rPr>
          <w:rFonts w:ascii="Times New Roman" w:eastAsia="Times New Roman" w:hAnsi="Times New Roman" w:cs="Times New Roman"/>
          <w:sz w:val="28"/>
          <w:szCs w:val="28"/>
        </w:rPr>
        <w:t xml:space="preserve">общеобразовательных организаций </w:t>
      </w:r>
      <w:r>
        <w:rPr>
          <w:rFonts w:ascii="Times New Roman" w:eastAsia="Times New Roman" w:hAnsi="Times New Roman" w:cs="Times New Roman"/>
          <w:sz w:val="28"/>
          <w:szCs w:val="28"/>
        </w:rPr>
        <w:t>проводя</w:t>
      </w:r>
      <w:r w:rsidR="00E02A35" w:rsidRPr="00E02A35">
        <w:rPr>
          <w:rFonts w:ascii="Times New Roman" w:eastAsia="Times New Roman" w:hAnsi="Times New Roman" w:cs="Times New Roman"/>
          <w:sz w:val="28"/>
          <w:szCs w:val="28"/>
        </w:rPr>
        <w:t xml:space="preserve">тся с </w:t>
      </w:r>
      <w:r w:rsidR="00E02A35" w:rsidRPr="00D05384">
        <w:rPr>
          <w:rFonts w:ascii="Times New Roman" w:eastAsia="Times New Roman" w:hAnsi="Times New Roman" w:cs="Times New Roman"/>
          <w:b/>
          <w:i/>
          <w:sz w:val="28"/>
          <w:szCs w:val="28"/>
        </w:rPr>
        <w:t>целью</w:t>
      </w:r>
      <w:r w:rsidR="00E02A35" w:rsidRPr="00E02A35">
        <w:rPr>
          <w:rFonts w:ascii="Times New Roman" w:eastAsia="Times New Roman" w:hAnsi="Times New Roman" w:cs="Times New Roman"/>
          <w:sz w:val="28"/>
          <w:szCs w:val="28"/>
        </w:rPr>
        <w:t xml:space="preserve"> совершенствования деятельности, направленной на формирование у подростков </w:t>
      </w:r>
      <w:r w:rsidR="00D05384">
        <w:rPr>
          <w:rFonts w:ascii="Times New Roman" w:eastAsia="Times New Roman" w:hAnsi="Times New Roman" w:cs="Times New Roman"/>
          <w:sz w:val="28"/>
          <w:szCs w:val="28"/>
        </w:rPr>
        <w:t xml:space="preserve">и молодежи </w:t>
      </w:r>
      <w:r w:rsidR="00E02A35" w:rsidRPr="00E02A35">
        <w:rPr>
          <w:rFonts w:ascii="Times New Roman" w:eastAsia="Times New Roman" w:hAnsi="Times New Roman" w:cs="Times New Roman"/>
          <w:sz w:val="28"/>
          <w:szCs w:val="28"/>
        </w:rPr>
        <w:t>устойчивого интереса к занятиям физической культурой и спортом, а также воспитания потребности в самоорганизации здорового образа жизни.</w:t>
      </w:r>
    </w:p>
    <w:p w:rsidR="00E02A35" w:rsidRPr="00933614" w:rsidRDefault="0077462E" w:rsidP="00277B48">
      <w:pPr>
        <w:suppressAutoHyphens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33614">
        <w:rPr>
          <w:rFonts w:ascii="Times New Roman" w:eastAsia="Times New Roman" w:hAnsi="Times New Roman" w:cs="Times New Roman"/>
          <w:b/>
          <w:sz w:val="28"/>
          <w:szCs w:val="28"/>
        </w:rPr>
        <w:t>Задачи Фестивал</w:t>
      </w:r>
      <w:r w:rsidR="00D05384">
        <w:rPr>
          <w:rFonts w:ascii="Times New Roman" w:eastAsia="Times New Roman" w:hAnsi="Times New Roman" w:cs="Times New Roman"/>
          <w:b/>
          <w:sz w:val="28"/>
          <w:szCs w:val="28"/>
        </w:rPr>
        <w:t>я</w:t>
      </w:r>
      <w:r w:rsidR="00E02A35" w:rsidRPr="00933614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E02A35" w:rsidRPr="00E02A35" w:rsidRDefault="00E02A35" w:rsidP="00277B48">
      <w:pPr>
        <w:numPr>
          <w:ilvl w:val="0"/>
          <w:numId w:val="17"/>
        </w:numPr>
        <w:tabs>
          <w:tab w:val="left" w:pos="993"/>
        </w:tabs>
        <w:suppressAutoHyphens w:val="0"/>
        <w:spacing w:after="0" w:line="360" w:lineRule="auto"/>
        <w:ind w:left="0"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2A35">
        <w:rPr>
          <w:rFonts w:ascii="Times New Roman" w:eastAsia="Calibri" w:hAnsi="Times New Roman" w:cs="Times New Roman"/>
          <w:sz w:val="28"/>
          <w:szCs w:val="28"/>
        </w:rPr>
        <w:t>пропаганда новых форм спортивно-двигательной активности посредством внедрения в повседневную жизнь и образовательный процесс обучающихся;</w:t>
      </w:r>
    </w:p>
    <w:p w:rsidR="00D05384" w:rsidRPr="00E02A35" w:rsidRDefault="00D05384" w:rsidP="00D05384">
      <w:pPr>
        <w:numPr>
          <w:ilvl w:val="0"/>
          <w:numId w:val="17"/>
        </w:numPr>
        <w:tabs>
          <w:tab w:val="left" w:pos="993"/>
        </w:tabs>
        <w:suppressAutoHyphens w:val="0"/>
        <w:spacing w:after="0" w:line="360" w:lineRule="auto"/>
        <w:ind w:left="0"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2A35">
        <w:rPr>
          <w:rFonts w:ascii="Times New Roman" w:eastAsia="Calibri" w:hAnsi="Times New Roman" w:cs="Times New Roman"/>
          <w:sz w:val="28"/>
          <w:szCs w:val="28"/>
        </w:rPr>
        <w:t>воспитание у обучающихся устойчивого интереса к регулярным занятиям физической культурой и спортом;</w:t>
      </w:r>
    </w:p>
    <w:p w:rsidR="00E02A35" w:rsidRPr="00E02A35" w:rsidRDefault="00E02A35" w:rsidP="00277B48">
      <w:pPr>
        <w:numPr>
          <w:ilvl w:val="0"/>
          <w:numId w:val="17"/>
        </w:numPr>
        <w:tabs>
          <w:tab w:val="left" w:pos="993"/>
        </w:tabs>
        <w:suppressAutoHyphens w:val="0"/>
        <w:spacing w:after="0" w:line="360" w:lineRule="auto"/>
        <w:ind w:left="0"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2A35">
        <w:rPr>
          <w:rFonts w:ascii="Times New Roman" w:eastAsia="Calibri" w:hAnsi="Times New Roman" w:cs="Times New Roman"/>
          <w:sz w:val="28"/>
          <w:szCs w:val="28"/>
        </w:rPr>
        <w:t>повышение уровня двигательной активности и укрепление здоровья обучающихся;</w:t>
      </w:r>
    </w:p>
    <w:p w:rsidR="00E02A35" w:rsidRPr="00E02A35" w:rsidRDefault="00E02A35" w:rsidP="00277B48">
      <w:pPr>
        <w:numPr>
          <w:ilvl w:val="0"/>
          <w:numId w:val="17"/>
        </w:numPr>
        <w:tabs>
          <w:tab w:val="left" w:pos="993"/>
        </w:tabs>
        <w:suppressAutoHyphens w:val="0"/>
        <w:spacing w:after="0" w:line="360" w:lineRule="auto"/>
        <w:ind w:left="0"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2A35">
        <w:rPr>
          <w:rFonts w:ascii="Times New Roman" w:eastAsia="Calibri" w:hAnsi="Times New Roman" w:cs="Times New Roman"/>
          <w:sz w:val="28"/>
          <w:szCs w:val="28"/>
        </w:rPr>
        <w:t>совершенствование процесса физкультурно-спортивной деятельности в общеобразовательных</w:t>
      </w:r>
      <w:r w:rsidR="00CC1CDF">
        <w:rPr>
          <w:rFonts w:ascii="Times New Roman" w:eastAsia="Calibri" w:hAnsi="Times New Roman" w:cs="Times New Roman"/>
          <w:sz w:val="28"/>
          <w:szCs w:val="28"/>
        </w:rPr>
        <w:t xml:space="preserve"> и профессиональных образовательных </w:t>
      </w:r>
      <w:r w:rsidRPr="00E02A35">
        <w:rPr>
          <w:rFonts w:ascii="Times New Roman" w:eastAsia="Calibri" w:hAnsi="Times New Roman" w:cs="Times New Roman"/>
          <w:sz w:val="28"/>
          <w:szCs w:val="28"/>
        </w:rPr>
        <w:t xml:space="preserve"> организациях. </w:t>
      </w:r>
    </w:p>
    <w:p w:rsidR="00E02A35" w:rsidRPr="00E02A35" w:rsidRDefault="00E02A35" w:rsidP="00277B48">
      <w:pPr>
        <w:tabs>
          <w:tab w:val="left" w:pos="567"/>
        </w:tabs>
        <w:suppressAutoHyphens w:val="0"/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28"/>
        </w:rPr>
      </w:pPr>
    </w:p>
    <w:p w:rsidR="006726FD" w:rsidRPr="006726FD" w:rsidRDefault="00035752" w:rsidP="006726FD">
      <w:pPr>
        <w:shd w:val="clear" w:color="auto" w:fill="FFFFFF"/>
        <w:suppressAutoHyphens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color w:val="333333"/>
          <w:sz w:val="28"/>
          <w:szCs w:val="28"/>
        </w:rPr>
      </w:pPr>
      <w:r w:rsidRPr="00CC1CDF">
        <w:rPr>
          <w:rFonts w:ascii="Times New Roman" w:hAnsi="Times New Roman" w:cs="Times New Roman"/>
          <w:b/>
          <w:sz w:val="28"/>
          <w:szCs w:val="28"/>
        </w:rPr>
        <w:br w:type="page"/>
      </w:r>
      <w:r w:rsidR="006726FD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III</w:t>
      </w:r>
      <w:r w:rsidR="006726FD" w:rsidRPr="006726FD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6726FD" w:rsidRPr="006726FD">
        <w:rPr>
          <w:rFonts w:ascii="Times New Roman" w:eastAsia="Times New Roman" w:hAnsi="Times New Roman" w:cs="Times New Roman"/>
          <w:b/>
          <w:caps/>
          <w:color w:val="333333"/>
          <w:sz w:val="28"/>
          <w:szCs w:val="28"/>
        </w:rPr>
        <w:t>Эт</w:t>
      </w:r>
      <w:r w:rsidR="00933614">
        <w:rPr>
          <w:rFonts w:ascii="Times New Roman" w:eastAsia="Times New Roman" w:hAnsi="Times New Roman" w:cs="Times New Roman"/>
          <w:b/>
          <w:caps/>
          <w:color w:val="333333"/>
          <w:sz w:val="28"/>
          <w:szCs w:val="28"/>
        </w:rPr>
        <w:t>апы проведения и их особенности</w:t>
      </w:r>
    </w:p>
    <w:p w:rsidR="00035752" w:rsidRDefault="00035752" w:rsidP="006726FD">
      <w:pPr>
        <w:tabs>
          <w:tab w:val="left" w:pos="-3600"/>
          <w:tab w:val="left" w:pos="-1800"/>
        </w:tabs>
        <w:spacing w:after="0"/>
        <w:ind w:firstLine="709"/>
        <w:jc w:val="both"/>
        <w:rPr>
          <w:rFonts w:ascii="Times New Roman" w:eastAsia="Calibri" w:hAnsi="Times New Roman" w:cs="Times New Roman"/>
          <w:sz w:val="28"/>
          <w:lang w:eastAsia="zh-CN"/>
        </w:rPr>
      </w:pPr>
    </w:p>
    <w:p w:rsidR="00035752" w:rsidRPr="001954C1" w:rsidRDefault="0077462E" w:rsidP="008937DC">
      <w:pPr>
        <w:tabs>
          <w:tab w:val="left" w:pos="-3600"/>
          <w:tab w:val="left" w:pos="-1800"/>
        </w:tabs>
        <w:spacing w:after="0"/>
        <w:jc w:val="center"/>
        <w:rPr>
          <w:rFonts w:ascii="Times New Roman" w:eastAsia="Calibri" w:hAnsi="Times New Roman" w:cs="Times New Roman"/>
          <w:sz w:val="28"/>
          <w:lang w:eastAsia="zh-CN"/>
        </w:rPr>
      </w:pPr>
      <w:r>
        <w:rPr>
          <w:rFonts w:ascii="Times New Roman" w:eastAsia="Calibri" w:hAnsi="Times New Roman" w:cs="Times New Roman"/>
          <w:sz w:val="28"/>
          <w:lang w:eastAsia="zh-CN"/>
        </w:rPr>
        <w:t>Фестивал</w:t>
      </w:r>
      <w:r w:rsidR="009B778E">
        <w:rPr>
          <w:rFonts w:ascii="Times New Roman" w:eastAsia="Calibri" w:hAnsi="Times New Roman" w:cs="Times New Roman"/>
          <w:sz w:val="28"/>
          <w:lang w:eastAsia="zh-CN"/>
        </w:rPr>
        <w:t>ь</w:t>
      </w:r>
      <w:r w:rsidR="00277B48" w:rsidRPr="00277B48">
        <w:rPr>
          <w:rFonts w:ascii="Times New Roman" w:eastAsia="Calibri" w:hAnsi="Times New Roman" w:cs="Times New Roman"/>
          <w:sz w:val="28"/>
          <w:lang w:eastAsia="zh-CN"/>
        </w:rPr>
        <w:t xml:space="preserve"> проводится в пять этапов</w:t>
      </w:r>
      <w:r>
        <w:rPr>
          <w:rFonts w:ascii="Times New Roman" w:eastAsia="Calibri" w:hAnsi="Times New Roman" w:cs="Times New Roman"/>
          <w:sz w:val="28"/>
          <w:lang w:eastAsia="zh-CN"/>
        </w:rPr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61"/>
        <w:gridCol w:w="5103"/>
      </w:tblGrid>
      <w:tr w:rsidR="009B778E" w:rsidRPr="00371283" w:rsidTr="009B778E">
        <w:tc>
          <w:tcPr>
            <w:tcW w:w="9464" w:type="dxa"/>
            <w:gridSpan w:val="2"/>
            <w:shd w:val="clear" w:color="auto" w:fill="auto"/>
          </w:tcPr>
          <w:p w:rsidR="009B778E" w:rsidRPr="00371283" w:rsidRDefault="00493E76" w:rsidP="00493E76">
            <w:pPr>
              <w:tabs>
                <w:tab w:val="left" w:pos="-3600"/>
                <w:tab w:val="left" w:pos="-1800"/>
              </w:tabs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lang w:eastAsia="zh-CN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lang w:eastAsia="zh-CN"/>
              </w:rPr>
              <w:t>Фестиваль «</w:t>
            </w:r>
            <w:r w:rsidR="009B778E" w:rsidRPr="00371283">
              <w:rPr>
                <w:rFonts w:ascii="Times New Roman" w:eastAsia="Calibri" w:hAnsi="Times New Roman" w:cs="Times New Roman"/>
                <w:b/>
                <w:sz w:val="28"/>
                <w:lang w:eastAsia="zh-CN"/>
              </w:rPr>
              <w:t>Трофи</w:t>
            </w:r>
            <w:r>
              <w:rPr>
                <w:rFonts w:ascii="Times New Roman" w:eastAsia="Calibri" w:hAnsi="Times New Roman" w:cs="Times New Roman"/>
                <w:b/>
                <w:sz w:val="28"/>
                <w:lang w:eastAsia="zh-CN"/>
              </w:rPr>
              <w:t>!»</w:t>
            </w:r>
          </w:p>
        </w:tc>
      </w:tr>
      <w:tr w:rsidR="009B778E" w:rsidRPr="00371283" w:rsidTr="009B778E">
        <w:tc>
          <w:tcPr>
            <w:tcW w:w="4361" w:type="dxa"/>
            <w:shd w:val="clear" w:color="auto" w:fill="auto"/>
          </w:tcPr>
          <w:p w:rsidR="009B778E" w:rsidRPr="00E97354" w:rsidRDefault="009B778E" w:rsidP="00035752">
            <w:pPr>
              <w:tabs>
                <w:tab w:val="left" w:pos="-3600"/>
                <w:tab w:val="left" w:pos="-1800"/>
              </w:tabs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  <w:lang w:eastAsia="zh-CN"/>
              </w:rPr>
            </w:pPr>
            <w:r w:rsidRPr="00E97354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  <w:lang w:eastAsia="zh-CN"/>
              </w:rPr>
              <w:t>Этап</w:t>
            </w:r>
          </w:p>
        </w:tc>
        <w:tc>
          <w:tcPr>
            <w:tcW w:w="5103" w:type="dxa"/>
            <w:shd w:val="clear" w:color="auto" w:fill="auto"/>
          </w:tcPr>
          <w:p w:rsidR="009B778E" w:rsidRPr="00E97354" w:rsidRDefault="009B778E" w:rsidP="00035752">
            <w:pPr>
              <w:tabs>
                <w:tab w:val="left" w:pos="-3600"/>
                <w:tab w:val="left" w:pos="-1800"/>
              </w:tabs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  <w:lang w:eastAsia="zh-CN"/>
              </w:rPr>
            </w:pPr>
            <w:r w:rsidRPr="00E97354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  <w:lang w:eastAsia="zh-CN"/>
              </w:rPr>
              <w:t>Сроки проведения</w:t>
            </w:r>
          </w:p>
        </w:tc>
      </w:tr>
      <w:tr w:rsidR="009B778E" w:rsidRPr="00371283" w:rsidTr="009B778E">
        <w:tc>
          <w:tcPr>
            <w:tcW w:w="4361" w:type="dxa"/>
            <w:shd w:val="clear" w:color="auto" w:fill="auto"/>
          </w:tcPr>
          <w:p w:rsidR="009B778E" w:rsidRPr="00371283" w:rsidRDefault="009B778E" w:rsidP="00035752">
            <w:pPr>
              <w:tabs>
                <w:tab w:val="left" w:pos="-3600"/>
                <w:tab w:val="left" w:pos="-1800"/>
              </w:tabs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zh-CN"/>
              </w:rPr>
            </w:pPr>
            <w:r w:rsidRPr="00277B48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>I</w:t>
            </w:r>
            <w:r w:rsidRPr="00277B48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этап:</w:t>
            </w:r>
            <w:r w:rsidRPr="00277B4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соревнования внутри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профессиональных образовательных и </w:t>
            </w:r>
            <w:r w:rsidRPr="00277B48">
              <w:rPr>
                <w:rFonts w:ascii="Times New Roman" w:eastAsia="Calibri" w:hAnsi="Times New Roman" w:cs="Times New Roman"/>
                <w:sz w:val="24"/>
                <w:szCs w:val="24"/>
              </w:rPr>
              <w:t>общеобразовательных организаций</w:t>
            </w:r>
          </w:p>
        </w:tc>
        <w:tc>
          <w:tcPr>
            <w:tcW w:w="5103" w:type="dxa"/>
            <w:shd w:val="clear" w:color="auto" w:fill="auto"/>
          </w:tcPr>
          <w:p w:rsidR="009B778E" w:rsidRPr="00277B48" w:rsidRDefault="009B778E" w:rsidP="00035752">
            <w:pPr>
              <w:tabs>
                <w:tab w:val="left" w:pos="0"/>
                <w:tab w:val="left" w:pos="567"/>
                <w:tab w:val="left" w:pos="9923"/>
              </w:tabs>
              <w:suppressAutoHyphens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77B48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сентябрь 202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2</w:t>
            </w:r>
            <w:r w:rsidRPr="00277B48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года</w:t>
            </w:r>
          </w:p>
          <w:p w:rsidR="009B778E" w:rsidRPr="00371283" w:rsidRDefault="009B778E" w:rsidP="00035752">
            <w:pPr>
              <w:tabs>
                <w:tab w:val="left" w:pos="-3600"/>
                <w:tab w:val="left" w:pos="-1800"/>
              </w:tabs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zh-CN"/>
              </w:rPr>
            </w:pPr>
          </w:p>
        </w:tc>
      </w:tr>
      <w:tr w:rsidR="009B778E" w:rsidRPr="00371283" w:rsidTr="009B778E">
        <w:tc>
          <w:tcPr>
            <w:tcW w:w="4361" w:type="dxa"/>
            <w:shd w:val="clear" w:color="auto" w:fill="auto"/>
          </w:tcPr>
          <w:p w:rsidR="009B778E" w:rsidRPr="00371283" w:rsidRDefault="009B778E" w:rsidP="009B778E">
            <w:pPr>
              <w:tabs>
                <w:tab w:val="left" w:pos="-3600"/>
                <w:tab w:val="left" w:pos="-1800"/>
              </w:tabs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zh-CN"/>
              </w:rPr>
            </w:pPr>
            <w:r w:rsidRPr="00277B48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>II</w:t>
            </w:r>
            <w:r w:rsidRPr="00277B48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этап: </w:t>
            </w:r>
            <w:r w:rsidRPr="00277B4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соревнования среди команд образовательных организаций </w:t>
            </w:r>
            <w:r w:rsidRPr="00277B48">
              <w:rPr>
                <w:rFonts w:ascii="Times New Roman" w:eastAsia="Calibri" w:hAnsi="Times New Roman" w:cs="Times New Roman"/>
                <w:sz w:val="24"/>
                <w:szCs w:val="24"/>
              </w:rPr>
              <w:br/>
              <w:t>в муниципальных образованиях</w:t>
            </w:r>
          </w:p>
        </w:tc>
        <w:tc>
          <w:tcPr>
            <w:tcW w:w="5103" w:type="dxa"/>
            <w:shd w:val="clear" w:color="auto" w:fill="auto"/>
          </w:tcPr>
          <w:p w:rsidR="009B778E" w:rsidRPr="00277B48" w:rsidRDefault="009B778E" w:rsidP="00035752">
            <w:pPr>
              <w:tabs>
                <w:tab w:val="left" w:pos="0"/>
                <w:tab w:val="left" w:pos="567"/>
                <w:tab w:val="left" w:pos="9923"/>
              </w:tabs>
              <w:suppressAutoHyphens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77B48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с 15 сентября по 20 октября 202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2</w:t>
            </w:r>
            <w:r w:rsidRPr="00277B48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года</w:t>
            </w:r>
          </w:p>
          <w:p w:rsidR="009B778E" w:rsidRPr="00371283" w:rsidRDefault="009B778E" w:rsidP="00035752">
            <w:pPr>
              <w:tabs>
                <w:tab w:val="left" w:pos="-3600"/>
                <w:tab w:val="left" w:pos="-1800"/>
              </w:tabs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zh-CN"/>
              </w:rPr>
            </w:pPr>
          </w:p>
        </w:tc>
      </w:tr>
      <w:tr w:rsidR="009B778E" w:rsidRPr="00371283" w:rsidTr="009B778E">
        <w:tc>
          <w:tcPr>
            <w:tcW w:w="4361" w:type="dxa"/>
            <w:shd w:val="clear" w:color="auto" w:fill="auto"/>
          </w:tcPr>
          <w:p w:rsidR="009B778E" w:rsidRPr="00371283" w:rsidRDefault="009B778E" w:rsidP="009B778E">
            <w:pPr>
              <w:tabs>
                <w:tab w:val="left" w:pos="-3600"/>
                <w:tab w:val="left" w:pos="-1800"/>
              </w:tabs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zh-CN"/>
              </w:rPr>
            </w:pPr>
            <w:r w:rsidRPr="00277B48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>III</w:t>
            </w:r>
            <w:r w:rsidRPr="00277B48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этап: </w:t>
            </w:r>
            <w:r w:rsidRPr="00277B48">
              <w:rPr>
                <w:rFonts w:ascii="Times New Roman" w:eastAsia="Calibri" w:hAnsi="Times New Roman" w:cs="Times New Roman"/>
                <w:sz w:val="24"/>
                <w:szCs w:val="24"/>
              </w:rPr>
              <w:t>соревнования в субъектах Российской Федерации среди команд образовательных организаций</w:t>
            </w:r>
          </w:p>
        </w:tc>
        <w:tc>
          <w:tcPr>
            <w:tcW w:w="5103" w:type="dxa"/>
            <w:shd w:val="clear" w:color="auto" w:fill="auto"/>
          </w:tcPr>
          <w:p w:rsidR="009B778E" w:rsidRPr="00277B48" w:rsidRDefault="009B778E" w:rsidP="00035752">
            <w:pPr>
              <w:tabs>
                <w:tab w:val="left" w:pos="0"/>
                <w:tab w:val="left" w:pos="567"/>
                <w:tab w:val="left" w:pos="9923"/>
              </w:tabs>
              <w:suppressAutoHyphens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77B48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с 25 октября по 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02 ноября</w:t>
            </w:r>
            <w:r w:rsidRPr="00277B48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202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2</w:t>
            </w:r>
            <w:r w:rsidRPr="00277B48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года</w:t>
            </w:r>
          </w:p>
          <w:p w:rsidR="009B778E" w:rsidRPr="00371283" w:rsidRDefault="009B778E" w:rsidP="00035752">
            <w:pPr>
              <w:tabs>
                <w:tab w:val="left" w:pos="-3600"/>
                <w:tab w:val="left" w:pos="-1800"/>
              </w:tabs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zh-CN"/>
              </w:rPr>
            </w:pPr>
          </w:p>
        </w:tc>
      </w:tr>
      <w:tr w:rsidR="009B778E" w:rsidRPr="00371283" w:rsidTr="009B778E">
        <w:tc>
          <w:tcPr>
            <w:tcW w:w="4361" w:type="dxa"/>
            <w:shd w:val="clear" w:color="auto" w:fill="auto"/>
          </w:tcPr>
          <w:p w:rsidR="009B778E" w:rsidRPr="00371283" w:rsidRDefault="009B778E" w:rsidP="001954C1">
            <w:pPr>
              <w:tabs>
                <w:tab w:val="left" w:pos="-3600"/>
                <w:tab w:val="left" w:pos="-1800"/>
              </w:tabs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277B48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>IV</w:t>
            </w:r>
            <w:r w:rsidRPr="00277B48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этап: </w:t>
            </w:r>
            <w:r w:rsidRPr="00277B48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заочный,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 федеральных округах</w:t>
            </w:r>
          </w:p>
        </w:tc>
        <w:tc>
          <w:tcPr>
            <w:tcW w:w="5103" w:type="dxa"/>
            <w:shd w:val="clear" w:color="auto" w:fill="auto"/>
          </w:tcPr>
          <w:p w:rsidR="009B778E" w:rsidRPr="00371283" w:rsidRDefault="009B778E" w:rsidP="005C39B0">
            <w:pPr>
              <w:suppressAutoHyphens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77B48">
              <w:rPr>
                <w:rFonts w:ascii="Times New Roman" w:eastAsia="Calibri" w:hAnsi="Times New Roman" w:cs="Times New Roman"/>
                <w:sz w:val="24"/>
                <w:szCs w:val="24"/>
              </w:rPr>
              <w:t>с 05 по 15 ноября 202</w:t>
            </w:r>
            <w:r w:rsidR="005C39B0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277B4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371283">
              <w:rPr>
                <w:rFonts w:ascii="Times New Roman" w:eastAsia="Calibri" w:hAnsi="Times New Roman" w:cs="Times New Roman"/>
                <w:sz w:val="24"/>
                <w:szCs w:val="24"/>
              </w:rPr>
              <w:t>года</w:t>
            </w:r>
          </w:p>
        </w:tc>
      </w:tr>
      <w:tr w:rsidR="009B778E" w:rsidRPr="00371283" w:rsidTr="009B778E">
        <w:tc>
          <w:tcPr>
            <w:tcW w:w="4361" w:type="dxa"/>
            <w:shd w:val="clear" w:color="auto" w:fill="auto"/>
          </w:tcPr>
          <w:p w:rsidR="009B778E" w:rsidRPr="00371283" w:rsidRDefault="009B778E" w:rsidP="00035752">
            <w:pPr>
              <w:tabs>
                <w:tab w:val="left" w:pos="-3600"/>
                <w:tab w:val="left" w:pos="-1800"/>
              </w:tabs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277B48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>V</w:t>
            </w:r>
            <w:r w:rsidRPr="00277B48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этап</w:t>
            </w:r>
            <w:r w:rsidRPr="00277B4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: </w:t>
            </w:r>
            <w:r w:rsidRPr="00E97354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 xml:space="preserve">суперфинал  </w:t>
            </w:r>
          </w:p>
        </w:tc>
        <w:tc>
          <w:tcPr>
            <w:tcW w:w="5103" w:type="dxa"/>
            <w:shd w:val="clear" w:color="auto" w:fill="auto"/>
          </w:tcPr>
          <w:p w:rsidR="009B778E" w:rsidRDefault="005C39B0" w:rsidP="00035752">
            <w:pPr>
              <w:suppressAutoHyphens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 xml:space="preserve">29 </w:t>
            </w:r>
            <w:r w:rsidR="009B778E" w:rsidRPr="00E97354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ноября</w:t>
            </w:r>
            <w:r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 xml:space="preserve"> по 02 декабря</w:t>
            </w:r>
          </w:p>
          <w:p w:rsidR="009B778E" w:rsidRDefault="009B778E" w:rsidP="00035752">
            <w:pPr>
              <w:suppressAutoHyphens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</w:pPr>
            <w:r w:rsidRPr="00E97354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202</w:t>
            </w:r>
            <w:r w:rsidR="005C39B0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2</w:t>
            </w:r>
            <w:r w:rsidRPr="00E97354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 xml:space="preserve"> года </w:t>
            </w:r>
          </w:p>
          <w:p w:rsidR="009B778E" w:rsidRDefault="009B778E" w:rsidP="00035752">
            <w:pPr>
              <w:suppressAutoHyphens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77B48">
              <w:rPr>
                <w:rFonts w:ascii="Times New Roman" w:eastAsia="Calibri" w:hAnsi="Times New Roman" w:cs="Times New Roman"/>
                <w:sz w:val="24"/>
                <w:szCs w:val="24"/>
              </w:rPr>
              <w:t>с 0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9</w:t>
            </w:r>
            <w:r w:rsidRPr="00277B4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:00 </w:t>
            </w:r>
          </w:p>
          <w:p w:rsidR="009B778E" w:rsidRPr="00371283" w:rsidRDefault="009B778E" w:rsidP="00035752">
            <w:pPr>
              <w:suppressAutoHyphens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77B4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(по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мск</w:t>
            </w:r>
            <w:r w:rsidRPr="00277B48">
              <w:rPr>
                <w:rFonts w:ascii="Times New Roman" w:eastAsia="Calibri" w:hAnsi="Times New Roman" w:cs="Times New Roman"/>
                <w:sz w:val="24"/>
                <w:szCs w:val="24"/>
              </w:rPr>
              <w:t>)</w:t>
            </w:r>
          </w:p>
          <w:p w:rsidR="009B778E" w:rsidRDefault="009B778E" w:rsidP="00035752">
            <w:pPr>
              <w:suppressAutoHyphens w:val="0"/>
              <w:spacing w:after="0"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37128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 </w:t>
            </w:r>
            <w:r w:rsidRPr="00277B4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расписанию, сформированному согласно территориальному расположению команд, которое будет размещено </w:t>
            </w:r>
            <w:r w:rsidRPr="00371283">
              <w:rPr>
                <w:rFonts w:ascii="Times New Roman" w:eastAsia="Calibri" w:hAnsi="Times New Roman" w:cs="Times New Roman"/>
                <w:sz w:val="24"/>
                <w:szCs w:val="24"/>
              </w:rPr>
              <w:br/>
            </w:r>
            <w:r w:rsidRPr="00277B48">
              <w:rPr>
                <w:rFonts w:ascii="Times New Roman" w:eastAsia="Calibri" w:hAnsi="Times New Roman" w:cs="Times New Roman"/>
                <w:sz w:val="24"/>
                <w:szCs w:val="24"/>
              </w:rPr>
              <w:t>на сайте http://sportunros.ru/</w:t>
            </w:r>
            <w:r w:rsidRPr="00277B48">
              <w:rPr>
                <w:rFonts w:eastAsia="Calibri" w:cs="Times New Roman"/>
                <w:sz w:val="24"/>
                <w:szCs w:val="24"/>
              </w:rPr>
              <w:t xml:space="preserve"> </w:t>
            </w:r>
          </w:p>
          <w:p w:rsidR="005C39B0" w:rsidRPr="005C39B0" w:rsidRDefault="005C39B0" w:rsidP="00035752">
            <w:pPr>
              <w:suppressAutoHyphens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C39B0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29 ноября 2022 года – пробные подключения </w:t>
            </w:r>
          </w:p>
          <w:p w:rsidR="009B778E" w:rsidRDefault="009B778E" w:rsidP="005C39B0">
            <w:pPr>
              <w:suppressAutoHyphens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Церемония открытия -</w:t>
            </w:r>
          </w:p>
          <w:p w:rsidR="009B778E" w:rsidRDefault="005C39B0" w:rsidP="005C39B0">
            <w:pPr>
              <w:suppressAutoHyphens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30</w:t>
            </w:r>
            <w:r w:rsidR="009B778E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 xml:space="preserve"> ноября 202</w:t>
            </w:r>
            <w:r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2</w:t>
            </w:r>
            <w:r w:rsidR="009B778E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 xml:space="preserve"> г.</w:t>
            </w:r>
          </w:p>
          <w:p w:rsidR="009B778E" w:rsidRPr="00E97354" w:rsidRDefault="009B778E" w:rsidP="005C39B0">
            <w:pPr>
              <w:suppressAutoHyphens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в 12-00 по мск</w:t>
            </w:r>
          </w:p>
        </w:tc>
      </w:tr>
    </w:tbl>
    <w:p w:rsidR="001954C1" w:rsidRPr="001954C1" w:rsidRDefault="001954C1" w:rsidP="001954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16"/>
          <w:szCs w:val="16"/>
        </w:rPr>
      </w:pPr>
    </w:p>
    <w:p w:rsidR="00035752" w:rsidRDefault="001601A3" w:rsidP="00035752">
      <w:pPr>
        <w:suppressAutoHyphens w:val="0"/>
        <w:spacing w:after="0"/>
        <w:ind w:firstLine="567"/>
        <w:jc w:val="both"/>
        <w:rPr>
          <w:rFonts w:ascii="Times New Roman" w:eastAsia="Times New Roman" w:hAnsi="Times New Roman" w:cs="Times New Roman"/>
          <w:sz w:val="28"/>
        </w:rPr>
      </w:pPr>
      <w:r w:rsidRPr="001601A3">
        <w:rPr>
          <w:rFonts w:ascii="Times New Roman" w:eastAsia="Times New Roman" w:hAnsi="Times New Roman" w:cs="Times New Roman"/>
          <w:sz w:val="28"/>
          <w:szCs w:val="28"/>
        </w:rPr>
        <w:t xml:space="preserve">К </w:t>
      </w:r>
      <w:r w:rsidR="00035752" w:rsidRPr="001601A3"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 w:rsidR="00035752" w:rsidRPr="001601A3">
        <w:rPr>
          <w:rFonts w:ascii="Times New Roman" w:eastAsia="Times New Roman" w:hAnsi="Times New Roman" w:cs="Times New Roman"/>
          <w:sz w:val="28"/>
          <w:szCs w:val="28"/>
        </w:rPr>
        <w:t xml:space="preserve"> этап</w:t>
      </w:r>
      <w:r w:rsidR="00771265">
        <w:rPr>
          <w:rFonts w:ascii="Times New Roman" w:eastAsia="Times New Roman" w:hAnsi="Times New Roman" w:cs="Times New Roman"/>
          <w:sz w:val="28"/>
          <w:szCs w:val="28"/>
        </w:rPr>
        <w:t>у</w:t>
      </w:r>
      <w:r w:rsidR="00035752" w:rsidRPr="001601A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601A3">
        <w:rPr>
          <w:rFonts w:ascii="Times New Roman" w:eastAsia="Times New Roman" w:hAnsi="Times New Roman" w:cs="Times New Roman"/>
          <w:sz w:val="28"/>
          <w:szCs w:val="28"/>
        </w:rPr>
        <w:t>– суперфинал</w:t>
      </w:r>
      <w:r w:rsidR="00771265">
        <w:rPr>
          <w:rFonts w:ascii="Times New Roman" w:eastAsia="Times New Roman" w:hAnsi="Times New Roman" w:cs="Times New Roman"/>
          <w:sz w:val="28"/>
          <w:szCs w:val="28"/>
        </w:rPr>
        <w:t>у</w:t>
      </w:r>
      <w:r w:rsidRPr="001601A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B042D">
        <w:rPr>
          <w:rFonts w:ascii="Times New Roman" w:eastAsia="Times New Roman" w:hAnsi="Times New Roman" w:cs="Times New Roman"/>
          <w:sz w:val="28"/>
          <w:szCs w:val="28"/>
        </w:rPr>
        <w:t>Фестивал</w:t>
      </w:r>
      <w:r w:rsidR="00771265">
        <w:rPr>
          <w:rFonts w:ascii="Times New Roman" w:eastAsia="Times New Roman" w:hAnsi="Times New Roman" w:cs="Times New Roman"/>
          <w:sz w:val="28"/>
          <w:szCs w:val="28"/>
        </w:rPr>
        <w:t>я</w:t>
      </w:r>
      <w:r w:rsidR="002B042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601A3">
        <w:rPr>
          <w:rFonts w:ascii="Times New Roman" w:eastAsia="Times New Roman" w:hAnsi="Times New Roman" w:cs="Times New Roman"/>
          <w:sz w:val="28"/>
          <w:szCs w:val="28"/>
        </w:rPr>
        <w:t>от федеральных округов допускаются команды-победительницы заочных этапов</w:t>
      </w:r>
      <w:r w:rsidR="00035752" w:rsidRPr="001601A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035752" w:rsidRPr="001601A3">
        <w:rPr>
          <w:rFonts w:ascii="Times New Roman" w:eastAsia="Times New Roman" w:hAnsi="Times New Roman" w:cs="Times New Roman"/>
          <w:sz w:val="28"/>
        </w:rPr>
        <w:t>согласно</w:t>
      </w:r>
      <w:r w:rsidR="00035752" w:rsidRPr="001601A3">
        <w:rPr>
          <w:rFonts w:ascii="Times New Roman" w:eastAsia="Times New Roman" w:hAnsi="Times New Roman" w:cs="Times New Roman"/>
          <w:color w:val="FF0000"/>
          <w:sz w:val="28"/>
        </w:rPr>
        <w:t xml:space="preserve"> </w:t>
      </w:r>
      <w:r w:rsidR="00035752" w:rsidRPr="001601A3">
        <w:rPr>
          <w:rFonts w:ascii="Times New Roman" w:eastAsia="Times New Roman" w:hAnsi="Times New Roman" w:cs="Times New Roman"/>
          <w:sz w:val="28"/>
        </w:rPr>
        <w:t>следующей квоты (квота определяется по количеству субъектов в федеральном округе):</w:t>
      </w:r>
    </w:p>
    <w:p w:rsidR="00771265" w:rsidRDefault="00771265" w:rsidP="00035752">
      <w:pPr>
        <w:suppressAutoHyphens w:val="0"/>
        <w:spacing w:after="0"/>
        <w:ind w:firstLine="567"/>
        <w:jc w:val="both"/>
        <w:rPr>
          <w:rFonts w:ascii="Times New Roman" w:eastAsia="Times New Roman" w:hAnsi="Times New Roman" w:cs="Times New Roman"/>
          <w:sz w:val="28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660"/>
        <w:gridCol w:w="2125"/>
        <w:gridCol w:w="2393"/>
        <w:gridCol w:w="2393"/>
      </w:tblGrid>
      <w:tr w:rsidR="00771265" w:rsidTr="00771265">
        <w:tc>
          <w:tcPr>
            <w:tcW w:w="2660" w:type="dxa"/>
            <w:vMerge w:val="restart"/>
            <w:vAlign w:val="center"/>
          </w:tcPr>
          <w:p w:rsidR="00771265" w:rsidRPr="00771265" w:rsidRDefault="00771265" w:rsidP="00771265">
            <w:pPr>
              <w:suppressAutoHyphens w:val="0"/>
              <w:spacing w:after="0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771265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>Федеральный округ</w:t>
            </w:r>
          </w:p>
        </w:tc>
        <w:tc>
          <w:tcPr>
            <w:tcW w:w="6911" w:type="dxa"/>
            <w:gridSpan w:val="3"/>
          </w:tcPr>
          <w:p w:rsidR="00771265" w:rsidRDefault="00771265" w:rsidP="00771265">
            <w:pPr>
              <w:suppressAutoHyphens w:val="0"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1601A3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>Кол-во допущенных команд образовательных организаций</w:t>
            </w:r>
          </w:p>
        </w:tc>
      </w:tr>
      <w:tr w:rsidR="00771265" w:rsidTr="00771265">
        <w:tc>
          <w:tcPr>
            <w:tcW w:w="2660" w:type="dxa"/>
            <w:vMerge/>
          </w:tcPr>
          <w:p w:rsidR="00771265" w:rsidRDefault="00771265" w:rsidP="00035752">
            <w:pPr>
              <w:suppressAutoHyphens w:val="0"/>
              <w:spacing w:after="0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</w:tc>
        <w:tc>
          <w:tcPr>
            <w:tcW w:w="2125" w:type="dxa"/>
          </w:tcPr>
          <w:p w:rsidR="00771265" w:rsidRPr="00771265" w:rsidRDefault="00771265" w:rsidP="00771265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</w:rPr>
            </w:pPr>
            <w:r w:rsidRPr="00771265">
              <w:rPr>
                <w:rFonts w:ascii="Times New Roman" w:eastAsia="Times New Roman" w:hAnsi="Times New Roman" w:cs="Times New Roman"/>
                <w:b/>
                <w:i/>
                <w:lang w:val="en-US"/>
              </w:rPr>
              <w:t>I</w:t>
            </w:r>
            <w:r w:rsidRPr="00771265">
              <w:rPr>
                <w:rFonts w:ascii="Times New Roman" w:eastAsia="Times New Roman" w:hAnsi="Times New Roman" w:cs="Times New Roman"/>
                <w:b/>
                <w:i/>
              </w:rPr>
              <w:t xml:space="preserve">  группа </w:t>
            </w:r>
          </w:p>
          <w:p w:rsidR="00771265" w:rsidRDefault="00771265" w:rsidP="00771265">
            <w:pPr>
              <w:suppressAutoHyphens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профессиональные образовательные организации </w:t>
            </w:r>
            <w:r w:rsidRPr="001601A3">
              <w:rPr>
                <w:rFonts w:ascii="Times New Roman" w:hAnsi="Times New Roman" w:cs="Times New Roman"/>
              </w:rPr>
              <w:t xml:space="preserve">– </w:t>
            </w:r>
          </w:p>
          <w:p w:rsidR="00771265" w:rsidRDefault="00771265" w:rsidP="00771265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1601A3">
              <w:rPr>
                <w:rFonts w:ascii="Times New Roman" w:hAnsi="Times New Roman" w:cs="Times New Roman"/>
              </w:rPr>
              <w:t>16-17 лет</w:t>
            </w:r>
          </w:p>
          <w:p w:rsidR="00771265" w:rsidRDefault="00771265" w:rsidP="00035752">
            <w:pPr>
              <w:suppressAutoHyphens w:val="0"/>
              <w:spacing w:after="0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</w:tc>
        <w:tc>
          <w:tcPr>
            <w:tcW w:w="2393" w:type="dxa"/>
          </w:tcPr>
          <w:p w:rsidR="00771265" w:rsidRPr="00771265" w:rsidRDefault="00771265" w:rsidP="00771265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</w:rPr>
            </w:pPr>
            <w:r w:rsidRPr="00771265">
              <w:rPr>
                <w:rFonts w:ascii="Times New Roman" w:eastAsia="Times New Roman" w:hAnsi="Times New Roman" w:cs="Times New Roman"/>
                <w:b/>
                <w:i/>
                <w:lang w:val="en-US"/>
              </w:rPr>
              <w:t>II</w:t>
            </w:r>
            <w:r w:rsidRPr="00771265">
              <w:rPr>
                <w:rFonts w:ascii="Times New Roman" w:eastAsia="Times New Roman" w:hAnsi="Times New Roman" w:cs="Times New Roman"/>
                <w:b/>
                <w:i/>
              </w:rPr>
              <w:t xml:space="preserve"> группа</w:t>
            </w:r>
          </w:p>
          <w:p w:rsidR="00771265" w:rsidRPr="0018067E" w:rsidRDefault="0018067E" w:rsidP="0018067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</w:t>
            </w:r>
            <w:r w:rsidR="00771265">
              <w:rPr>
                <w:rFonts w:ascii="Times New Roman" w:eastAsia="Times New Roman" w:hAnsi="Times New Roman" w:cs="Times New Roman"/>
              </w:rPr>
              <w:t>рофессиональные образовательные организации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 w:rsidR="00771265" w:rsidRPr="001601A3">
              <w:rPr>
                <w:rFonts w:ascii="Times New Roman" w:hAnsi="Times New Roman" w:cs="Times New Roman"/>
              </w:rPr>
              <w:t xml:space="preserve">– </w:t>
            </w:r>
            <w:r>
              <w:rPr>
                <w:rFonts w:ascii="Times New Roman" w:hAnsi="Times New Roman" w:cs="Times New Roman"/>
              </w:rPr>
              <w:br/>
            </w:r>
            <w:r w:rsidR="00771265" w:rsidRPr="001601A3">
              <w:rPr>
                <w:rFonts w:ascii="Times New Roman" w:hAnsi="Times New Roman" w:cs="Times New Roman"/>
              </w:rPr>
              <w:t>1</w:t>
            </w:r>
            <w:r w:rsidR="00771265">
              <w:rPr>
                <w:rFonts w:ascii="Times New Roman" w:hAnsi="Times New Roman" w:cs="Times New Roman"/>
              </w:rPr>
              <w:t>8</w:t>
            </w:r>
            <w:r w:rsidR="00771265" w:rsidRPr="001601A3">
              <w:rPr>
                <w:rFonts w:ascii="Times New Roman" w:hAnsi="Times New Roman" w:cs="Times New Roman"/>
              </w:rPr>
              <w:t>-1</w:t>
            </w:r>
            <w:r w:rsidR="00771265">
              <w:rPr>
                <w:rFonts w:ascii="Times New Roman" w:hAnsi="Times New Roman" w:cs="Times New Roman"/>
              </w:rPr>
              <w:t>9</w:t>
            </w:r>
            <w:r w:rsidR="00771265" w:rsidRPr="001601A3">
              <w:rPr>
                <w:rFonts w:ascii="Times New Roman" w:hAnsi="Times New Roman" w:cs="Times New Roman"/>
              </w:rPr>
              <w:t xml:space="preserve"> лет</w:t>
            </w:r>
          </w:p>
        </w:tc>
        <w:tc>
          <w:tcPr>
            <w:tcW w:w="2393" w:type="dxa"/>
          </w:tcPr>
          <w:p w:rsidR="00771265" w:rsidRPr="00771265" w:rsidRDefault="00771265" w:rsidP="0077126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i/>
              </w:rPr>
            </w:pPr>
            <w:r w:rsidRPr="00771265">
              <w:rPr>
                <w:rFonts w:ascii="Times New Roman" w:hAnsi="Times New Roman" w:cs="Times New Roman"/>
                <w:b/>
                <w:i/>
                <w:lang w:val="en-US"/>
              </w:rPr>
              <w:t>III</w:t>
            </w:r>
            <w:r w:rsidRPr="00771265">
              <w:rPr>
                <w:rFonts w:ascii="Times New Roman" w:hAnsi="Times New Roman" w:cs="Times New Roman"/>
                <w:b/>
                <w:i/>
              </w:rPr>
              <w:t xml:space="preserve">  группа</w:t>
            </w:r>
          </w:p>
          <w:p w:rsidR="00771265" w:rsidRPr="0018067E" w:rsidRDefault="00771265" w:rsidP="0018067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общеобразовательные организации</w:t>
            </w:r>
            <w:r w:rsidR="0018067E">
              <w:rPr>
                <w:rFonts w:ascii="Times New Roman" w:eastAsia="Times New Roman" w:hAnsi="Times New Roman" w:cs="Times New Roman"/>
              </w:rPr>
              <w:t xml:space="preserve"> </w:t>
            </w:r>
            <w:r w:rsidRPr="001601A3">
              <w:rPr>
                <w:rFonts w:ascii="Times New Roman" w:hAnsi="Times New Roman" w:cs="Times New Roman"/>
              </w:rPr>
              <w:t xml:space="preserve">– </w:t>
            </w:r>
            <w:r w:rsidR="0018067E">
              <w:rPr>
                <w:rFonts w:ascii="Times New Roman" w:hAnsi="Times New Roman" w:cs="Times New Roman"/>
              </w:rPr>
              <w:br/>
            </w:r>
            <w:r w:rsidRPr="001601A3">
              <w:rPr>
                <w:rFonts w:ascii="Times New Roman" w:hAnsi="Times New Roman" w:cs="Times New Roman"/>
              </w:rPr>
              <w:t>16-17 лет</w:t>
            </w:r>
          </w:p>
        </w:tc>
      </w:tr>
      <w:tr w:rsidR="000F057E" w:rsidTr="00771265">
        <w:tc>
          <w:tcPr>
            <w:tcW w:w="2660" w:type="dxa"/>
          </w:tcPr>
          <w:p w:rsidR="000F057E" w:rsidRPr="000F057E" w:rsidRDefault="000F057E" w:rsidP="0018067E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057E">
              <w:rPr>
                <w:rFonts w:ascii="Times New Roman" w:eastAsia="Times New Roman" w:hAnsi="Times New Roman" w:cs="Times New Roman"/>
                <w:sz w:val="24"/>
                <w:szCs w:val="24"/>
              </w:rPr>
              <w:t>Центральный федеральный округ</w:t>
            </w:r>
          </w:p>
        </w:tc>
        <w:tc>
          <w:tcPr>
            <w:tcW w:w="2125" w:type="dxa"/>
          </w:tcPr>
          <w:p w:rsidR="000F057E" w:rsidRPr="000F057E" w:rsidRDefault="000F057E" w:rsidP="0018067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trike/>
                <w:sz w:val="28"/>
                <w:szCs w:val="28"/>
              </w:rPr>
            </w:pPr>
            <w:r w:rsidRPr="000F057E"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  <w:t>6</w:t>
            </w:r>
          </w:p>
        </w:tc>
        <w:tc>
          <w:tcPr>
            <w:tcW w:w="2393" w:type="dxa"/>
          </w:tcPr>
          <w:p w:rsidR="000F057E" w:rsidRPr="000F057E" w:rsidRDefault="000F057E" w:rsidP="0018067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trike/>
                <w:sz w:val="28"/>
                <w:szCs w:val="28"/>
              </w:rPr>
            </w:pPr>
            <w:r w:rsidRPr="000F057E"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  <w:t>6</w:t>
            </w:r>
          </w:p>
        </w:tc>
        <w:tc>
          <w:tcPr>
            <w:tcW w:w="2393" w:type="dxa"/>
          </w:tcPr>
          <w:p w:rsidR="000F057E" w:rsidRPr="000F057E" w:rsidRDefault="000F057E" w:rsidP="0018067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trike/>
                <w:sz w:val="28"/>
                <w:szCs w:val="28"/>
              </w:rPr>
            </w:pPr>
            <w:r w:rsidRPr="000F057E"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  <w:t>6</w:t>
            </w:r>
          </w:p>
        </w:tc>
      </w:tr>
      <w:tr w:rsidR="000F057E" w:rsidTr="00771265">
        <w:tc>
          <w:tcPr>
            <w:tcW w:w="2660" w:type="dxa"/>
          </w:tcPr>
          <w:p w:rsidR="000F057E" w:rsidRPr="000F057E" w:rsidRDefault="000F057E" w:rsidP="0018067E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057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Северо-Западный федеральный округ </w:t>
            </w:r>
          </w:p>
        </w:tc>
        <w:tc>
          <w:tcPr>
            <w:tcW w:w="2125" w:type="dxa"/>
          </w:tcPr>
          <w:p w:rsidR="000F057E" w:rsidRPr="000F057E" w:rsidRDefault="000F057E" w:rsidP="0018067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trike/>
                <w:sz w:val="28"/>
                <w:szCs w:val="28"/>
              </w:rPr>
            </w:pPr>
            <w:r w:rsidRPr="000F057E"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  <w:t>4</w:t>
            </w:r>
          </w:p>
        </w:tc>
        <w:tc>
          <w:tcPr>
            <w:tcW w:w="2393" w:type="dxa"/>
          </w:tcPr>
          <w:p w:rsidR="000F057E" w:rsidRPr="000F057E" w:rsidRDefault="000F057E" w:rsidP="0018067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trike/>
                <w:sz w:val="28"/>
                <w:szCs w:val="28"/>
              </w:rPr>
            </w:pPr>
            <w:r w:rsidRPr="000F057E"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  <w:t>4</w:t>
            </w:r>
          </w:p>
        </w:tc>
        <w:tc>
          <w:tcPr>
            <w:tcW w:w="2393" w:type="dxa"/>
          </w:tcPr>
          <w:p w:rsidR="000F057E" w:rsidRPr="000F057E" w:rsidRDefault="000F057E" w:rsidP="0018067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trike/>
                <w:sz w:val="28"/>
                <w:szCs w:val="28"/>
              </w:rPr>
            </w:pPr>
            <w:r w:rsidRPr="000F057E"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  <w:t>4</w:t>
            </w:r>
          </w:p>
        </w:tc>
      </w:tr>
      <w:tr w:rsidR="000F057E" w:rsidTr="00771265">
        <w:tc>
          <w:tcPr>
            <w:tcW w:w="2660" w:type="dxa"/>
          </w:tcPr>
          <w:p w:rsidR="000F057E" w:rsidRPr="000F057E" w:rsidRDefault="000F057E" w:rsidP="0018067E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057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Южный федеральный округ </w:t>
            </w:r>
          </w:p>
        </w:tc>
        <w:tc>
          <w:tcPr>
            <w:tcW w:w="2125" w:type="dxa"/>
          </w:tcPr>
          <w:p w:rsidR="000F057E" w:rsidRPr="000F057E" w:rsidRDefault="000F057E" w:rsidP="0018067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</w:pPr>
            <w:r w:rsidRPr="000F057E"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  <w:t>3</w:t>
            </w:r>
          </w:p>
        </w:tc>
        <w:tc>
          <w:tcPr>
            <w:tcW w:w="2393" w:type="dxa"/>
          </w:tcPr>
          <w:p w:rsidR="000F057E" w:rsidRPr="000F057E" w:rsidRDefault="000F057E" w:rsidP="0018067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</w:pPr>
            <w:r w:rsidRPr="000F057E"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  <w:t>3</w:t>
            </w:r>
          </w:p>
        </w:tc>
        <w:tc>
          <w:tcPr>
            <w:tcW w:w="2393" w:type="dxa"/>
          </w:tcPr>
          <w:p w:rsidR="000F057E" w:rsidRPr="000F057E" w:rsidRDefault="000F057E" w:rsidP="0018067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</w:pPr>
            <w:r w:rsidRPr="000F057E"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  <w:t>3</w:t>
            </w:r>
          </w:p>
        </w:tc>
      </w:tr>
      <w:tr w:rsidR="000F057E" w:rsidTr="00771265">
        <w:tc>
          <w:tcPr>
            <w:tcW w:w="2660" w:type="dxa"/>
          </w:tcPr>
          <w:p w:rsidR="0018067E" w:rsidRDefault="000F057E" w:rsidP="000F057E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057E">
              <w:rPr>
                <w:rFonts w:ascii="Times New Roman" w:eastAsia="Times New Roman" w:hAnsi="Times New Roman" w:cs="Times New Roman"/>
                <w:sz w:val="24"/>
                <w:szCs w:val="24"/>
              </w:rPr>
              <w:t>Северо-Кавказский федеральный округ</w:t>
            </w:r>
          </w:p>
          <w:p w:rsidR="000F057E" w:rsidRPr="000F057E" w:rsidRDefault="000F057E" w:rsidP="000F057E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057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125" w:type="dxa"/>
          </w:tcPr>
          <w:p w:rsidR="000F057E" w:rsidRPr="000F057E" w:rsidRDefault="000F057E" w:rsidP="0018067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</w:pPr>
            <w:r w:rsidRPr="000F057E"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  <w:t>3</w:t>
            </w:r>
          </w:p>
        </w:tc>
        <w:tc>
          <w:tcPr>
            <w:tcW w:w="2393" w:type="dxa"/>
          </w:tcPr>
          <w:p w:rsidR="000F057E" w:rsidRPr="000F057E" w:rsidRDefault="000F057E" w:rsidP="0018067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</w:pPr>
            <w:r w:rsidRPr="000F057E"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  <w:t>3</w:t>
            </w:r>
          </w:p>
        </w:tc>
        <w:tc>
          <w:tcPr>
            <w:tcW w:w="2393" w:type="dxa"/>
          </w:tcPr>
          <w:p w:rsidR="000F057E" w:rsidRPr="000F057E" w:rsidRDefault="000F057E" w:rsidP="0018067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</w:pPr>
            <w:r w:rsidRPr="000F057E"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  <w:t>3</w:t>
            </w:r>
          </w:p>
        </w:tc>
      </w:tr>
      <w:tr w:rsidR="000F057E" w:rsidTr="00771265">
        <w:tc>
          <w:tcPr>
            <w:tcW w:w="2660" w:type="dxa"/>
          </w:tcPr>
          <w:p w:rsidR="000F057E" w:rsidRPr="000F057E" w:rsidRDefault="000F057E" w:rsidP="0018067E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057E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Приволжский федеральный округ </w:t>
            </w:r>
          </w:p>
        </w:tc>
        <w:tc>
          <w:tcPr>
            <w:tcW w:w="2125" w:type="dxa"/>
          </w:tcPr>
          <w:p w:rsidR="000F057E" w:rsidRPr="000F057E" w:rsidRDefault="000F057E" w:rsidP="0018067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</w:pPr>
            <w:r w:rsidRPr="000F057E"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  <w:t>5</w:t>
            </w:r>
          </w:p>
        </w:tc>
        <w:tc>
          <w:tcPr>
            <w:tcW w:w="2393" w:type="dxa"/>
          </w:tcPr>
          <w:p w:rsidR="000F057E" w:rsidRPr="000F057E" w:rsidRDefault="000F057E" w:rsidP="0018067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</w:pPr>
            <w:r w:rsidRPr="000F057E"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  <w:t>5</w:t>
            </w:r>
          </w:p>
        </w:tc>
        <w:tc>
          <w:tcPr>
            <w:tcW w:w="2393" w:type="dxa"/>
          </w:tcPr>
          <w:p w:rsidR="000F057E" w:rsidRPr="000F057E" w:rsidRDefault="000F057E" w:rsidP="0018067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</w:pPr>
            <w:r w:rsidRPr="000F057E"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  <w:t>5</w:t>
            </w:r>
          </w:p>
        </w:tc>
      </w:tr>
      <w:tr w:rsidR="000F057E" w:rsidTr="00771265">
        <w:tc>
          <w:tcPr>
            <w:tcW w:w="2660" w:type="dxa"/>
          </w:tcPr>
          <w:p w:rsidR="000F057E" w:rsidRPr="000F057E" w:rsidRDefault="000F057E" w:rsidP="0018067E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057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Уральский федеральный округ </w:t>
            </w:r>
          </w:p>
        </w:tc>
        <w:tc>
          <w:tcPr>
            <w:tcW w:w="2125" w:type="dxa"/>
          </w:tcPr>
          <w:p w:rsidR="000F057E" w:rsidRPr="000F057E" w:rsidRDefault="000F057E" w:rsidP="0018067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</w:pPr>
            <w:r w:rsidRPr="000F057E"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  <w:t>3</w:t>
            </w:r>
          </w:p>
        </w:tc>
        <w:tc>
          <w:tcPr>
            <w:tcW w:w="2393" w:type="dxa"/>
          </w:tcPr>
          <w:p w:rsidR="000F057E" w:rsidRPr="000F057E" w:rsidRDefault="000F057E" w:rsidP="0018067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</w:pPr>
            <w:r w:rsidRPr="000F057E"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  <w:t>3</w:t>
            </w:r>
          </w:p>
        </w:tc>
        <w:tc>
          <w:tcPr>
            <w:tcW w:w="2393" w:type="dxa"/>
          </w:tcPr>
          <w:p w:rsidR="000F057E" w:rsidRPr="000F057E" w:rsidRDefault="000F057E" w:rsidP="0018067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</w:pPr>
            <w:r w:rsidRPr="000F057E"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  <w:t>3</w:t>
            </w:r>
          </w:p>
        </w:tc>
      </w:tr>
      <w:tr w:rsidR="000F057E" w:rsidTr="00771265">
        <w:tc>
          <w:tcPr>
            <w:tcW w:w="2660" w:type="dxa"/>
          </w:tcPr>
          <w:p w:rsidR="000F057E" w:rsidRPr="000F057E" w:rsidRDefault="000F057E" w:rsidP="0018067E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057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Сибирский федеральный округ </w:t>
            </w:r>
          </w:p>
        </w:tc>
        <w:tc>
          <w:tcPr>
            <w:tcW w:w="2125" w:type="dxa"/>
          </w:tcPr>
          <w:p w:rsidR="000F057E" w:rsidRPr="000F057E" w:rsidRDefault="000F057E" w:rsidP="0018067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trike/>
                <w:color w:val="FF0000"/>
                <w:sz w:val="28"/>
                <w:szCs w:val="28"/>
              </w:rPr>
            </w:pPr>
            <w:r w:rsidRPr="000F057E"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  <w:t>3</w:t>
            </w:r>
          </w:p>
        </w:tc>
        <w:tc>
          <w:tcPr>
            <w:tcW w:w="2393" w:type="dxa"/>
          </w:tcPr>
          <w:p w:rsidR="000F057E" w:rsidRPr="000F057E" w:rsidRDefault="000F057E" w:rsidP="0018067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trike/>
                <w:color w:val="FF0000"/>
                <w:sz w:val="28"/>
                <w:szCs w:val="28"/>
              </w:rPr>
            </w:pPr>
            <w:r w:rsidRPr="000F057E"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  <w:t>3</w:t>
            </w:r>
          </w:p>
        </w:tc>
        <w:tc>
          <w:tcPr>
            <w:tcW w:w="2393" w:type="dxa"/>
          </w:tcPr>
          <w:p w:rsidR="000F057E" w:rsidRPr="000F057E" w:rsidRDefault="000F057E" w:rsidP="0018067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trike/>
                <w:color w:val="FF0000"/>
                <w:sz w:val="28"/>
                <w:szCs w:val="28"/>
              </w:rPr>
            </w:pPr>
            <w:r w:rsidRPr="000F057E"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  <w:t>3</w:t>
            </w:r>
          </w:p>
        </w:tc>
      </w:tr>
      <w:tr w:rsidR="000F057E" w:rsidTr="00771265">
        <w:tc>
          <w:tcPr>
            <w:tcW w:w="2660" w:type="dxa"/>
          </w:tcPr>
          <w:p w:rsidR="000F057E" w:rsidRPr="000F057E" w:rsidRDefault="000F057E" w:rsidP="0018067E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057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Дальневосточный федеральный округ </w:t>
            </w:r>
          </w:p>
        </w:tc>
        <w:tc>
          <w:tcPr>
            <w:tcW w:w="2125" w:type="dxa"/>
          </w:tcPr>
          <w:p w:rsidR="000F057E" w:rsidRPr="000F057E" w:rsidRDefault="000F057E" w:rsidP="0018067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trike/>
                <w:color w:val="FF0000"/>
                <w:sz w:val="28"/>
                <w:szCs w:val="28"/>
              </w:rPr>
            </w:pPr>
            <w:r w:rsidRPr="000F057E"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  <w:t>3</w:t>
            </w:r>
          </w:p>
        </w:tc>
        <w:tc>
          <w:tcPr>
            <w:tcW w:w="2393" w:type="dxa"/>
          </w:tcPr>
          <w:p w:rsidR="000F057E" w:rsidRPr="000F057E" w:rsidRDefault="000F057E" w:rsidP="0018067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trike/>
                <w:color w:val="FF0000"/>
                <w:sz w:val="28"/>
                <w:szCs w:val="28"/>
              </w:rPr>
            </w:pPr>
            <w:r w:rsidRPr="000F057E"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  <w:t>3</w:t>
            </w:r>
          </w:p>
        </w:tc>
        <w:tc>
          <w:tcPr>
            <w:tcW w:w="2393" w:type="dxa"/>
          </w:tcPr>
          <w:p w:rsidR="000F057E" w:rsidRPr="000F057E" w:rsidRDefault="000F057E" w:rsidP="0018067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trike/>
                <w:color w:val="FF0000"/>
                <w:sz w:val="28"/>
                <w:szCs w:val="28"/>
              </w:rPr>
            </w:pPr>
            <w:r w:rsidRPr="000F057E"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  <w:t>3</w:t>
            </w:r>
          </w:p>
        </w:tc>
      </w:tr>
      <w:tr w:rsidR="000F057E" w:rsidTr="00771265">
        <w:tc>
          <w:tcPr>
            <w:tcW w:w="2660" w:type="dxa"/>
          </w:tcPr>
          <w:p w:rsidR="000F057E" w:rsidRPr="000F057E" w:rsidRDefault="000F057E" w:rsidP="0018067E">
            <w:pPr>
              <w:suppressAutoHyphens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</w:pPr>
            <w:r w:rsidRPr="000F057E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>ИТОГО:</w:t>
            </w:r>
          </w:p>
        </w:tc>
        <w:tc>
          <w:tcPr>
            <w:tcW w:w="2125" w:type="dxa"/>
          </w:tcPr>
          <w:p w:rsidR="000F057E" w:rsidRPr="000F057E" w:rsidRDefault="000F057E" w:rsidP="0018067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</w:pPr>
            <w:r w:rsidRPr="000F057E"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  <w:t>30</w:t>
            </w:r>
          </w:p>
        </w:tc>
        <w:tc>
          <w:tcPr>
            <w:tcW w:w="2393" w:type="dxa"/>
          </w:tcPr>
          <w:p w:rsidR="000F057E" w:rsidRPr="000F057E" w:rsidRDefault="000F057E" w:rsidP="0018067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</w:pPr>
            <w:r w:rsidRPr="000F057E"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  <w:t>30</w:t>
            </w:r>
          </w:p>
        </w:tc>
        <w:tc>
          <w:tcPr>
            <w:tcW w:w="2393" w:type="dxa"/>
          </w:tcPr>
          <w:p w:rsidR="000F057E" w:rsidRPr="000F057E" w:rsidRDefault="000F057E" w:rsidP="0018067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</w:pPr>
            <w:r w:rsidRPr="000F057E"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  <w:t>30</w:t>
            </w:r>
          </w:p>
        </w:tc>
      </w:tr>
    </w:tbl>
    <w:p w:rsidR="00771265" w:rsidRDefault="00771265" w:rsidP="00035752">
      <w:pPr>
        <w:suppressAutoHyphens w:val="0"/>
        <w:spacing w:after="0"/>
        <w:ind w:firstLine="567"/>
        <w:jc w:val="both"/>
        <w:rPr>
          <w:rFonts w:ascii="Times New Roman" w:eastAsia="Times New Roman" w:hAnsi="Times New Roman" w:cs="Times New Roman"/>
          <w:sz w:val="28"/>
        </w:rPr>
      </w:pPr>
    </w:p>
    <w:p w:rsidR="00771265" w:rsidRDefault="00771265" w:rsidP="00035752">
      <w:pPr>
        <w:suppressAutoHyphens w:val="0"/>
        <w:spacing w:after="0"/>
        <w:ind w:firstLine="567"/>
        <w:jc w:val="both"/>
        <w:rPr>
          <w:rFonts w:ascii="Times New Roman" w:eastAsia="Times New Roman" w:hAnsi="Times New Roman" w:cs="Times New Roman"/>
          <w:sz w:val="28"/>
        </w:rPr>
      </w:pPr>
    </w:p>
    <w:p w:rsidR="008F2CC9" w:rsidRDefault="008F2CC9" w:rsidP="008937D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601A3">
        <w:rPr>
          <w:rFonts w:ascii="Times New Roman" w:hAnsi="Times New Roman" w:cs="Times New Roman"/>
          <w:b/>
          <w:sz w:val="28"/>
          <w:szCs w:val="28"/>
        </w:rPr>
        <w:t>Формат суперфинала –</w:t>
      </w:r>
      <w:r w:rsidR="000F057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601A3">
        <w:rPr>
          <w:rFonts w:ascii="Times New Roman" w:hAnsi="Times New Roman" w:cs="Times New Roman"/>
          <w:b/>
          <w:sz w:val="28"/>
          <w:szCs w:val="28"/>
        </w:rPr>
        <w:t xml:space="preserve">онлайн-трансляция с подключением регионов </w:t>
      </w:r>
      <w:r w:rsidR="008937DC">
        <w:rPr>
          <w:rFonts w:ascii="Times New Roman" w:hAnsi="Times New Roman" w:cs="Times New Roman"/>
          <w:b/>
          <w:sz w:val="28"/>
          <w:szCs w:val="28"/>
        </w:rPr>
        <w:br/>
      </w:r>
      <w:r w:rsidRPr="001601A3">
        <w:rPr>
          <w:rFonts w:ascii="Times New Roman" w:hAnsi="Times New Roman" w:cs="Times New Roman"/>
          <w:b/>
          <w:sz w:val="28"/>
          <w:szCs w:val="28"/>
        </w:rPr>
        <w:t>в режиме реального времени!</w:t>
      </w:r>
    </w:p>
    <w:p w:rsidR="00035752" w:rsidRDefault="00035752" w:rsidP="0001343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35752" w:rsidRPr="00035752" w:rsidRDefault="00035752" w:rsidP="0001343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A185D" w:rsidRDefault="00DA185D" w:rsidP="00DA185D">
      <w:pPr>
        <w:numPr>
          <w:ilvl w:val="0"/>
          <w:numId w:val="12"/>
        </w:num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  <w:r>
        <w:rPr>
          <w:rFonts w:ascii="Times New Roman" w:hAnsi="Times New Roman" w:cs="Times New Roman"/>
          <w:b/>
          <w:sz w:val="28"/>
          <w:szCs w:val="28"/>
        </w:rPr>
        <w:lastRenderedPageBreak/>
        <w:t>ОРГАНИЗАТОРЫ ФЕСТИВАЛ</w:t>
      </w:r>
      <w:r w:rsidR="00F03A86">
        <w:rPr>
          <w:rFonts w:ascii="Times New Roman" w:hAnsi="Times New Roman" w:cs="Times New Roman"/>
          <w:b/>
          <w:sz w:val="28"/>
          <w:szCs w:val="28"/>
        </w:rPr>
        <w:t>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F03A86" w:rsidRPr="001849C6" w:rsidTr="00F03A86">
        <w:trPr>
          <w:trHeight w:val="759"/>
        </w:trPr>
        <w:tc>
          <w:tcPr>
            <w:tcW w:w="9571" w:type="dxa"/>
            <w:gridSpan w:val="2"/>
            <w:shd w:val="clear" w:color="auto" w:fill="auto"/>
          </w:tcPr>
          <w:p w:rsidR="00F03A86" w:rsidRDefault="00F03A86" w:rsidP="001601A3">
            <w:pPr>
              <w:tabs>
                <w:tab w:val="left" w:pos="-3600"/>
                <w:tab w:val="left" w:pos="-180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</w:pPr>
          </w:p>
          <w:p w:rsidR="00F03A86" w:rsidRPr="001849C6" w:rsidRDefault="00F03A86" w:rsidP="00F03A86">
            <w:pPr>
              <w:tabs>
                <w:tab w:val="left" w:pos="-3600"/>
                <w:tab w:val="left" w:pos="-1800"/>
              </w:tabs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  <w:lang w:eastAsia="zh-CN"/>
              </w:rPr>
            </w:pPr>
            <w:r w:rsidRPr="001849C6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Общее руководство организацией Фестивал</w:t>
            </w:r>
            <w: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я</w:t>
            </w:r>
          </w:p>
        </w:tc>
      </w:tr>
      <w:tr w:rsidR="00DA185D" w:rsidRPr="001849C6" w:rsidTr="001849C6">
        <w:trPr>
          <w:trHeight w:val="1273"/>
        </w:trPr>
        <w:tc>
          <w:tcPr>
            <w:tcW w:w="9571" w:type="dxa"/>
            <w:gridSpan w:val="2"/>
            <w:shd w:val="clear" w:color="auto" w:fill="auto"/>
          </w:tcPr>
          <w:p w:rsidR="001601A3" w:rsidRDefault="00DA185D" w:rsidP="001849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849C6">
              <w:rPr>
                <w:rFonts w:ascii="Times New Roman" w:hAnsi="Times New Roman" w:cs="Times New Roman"/>
                <w:sz w:val="28"/>
                <w:szCs w:val="28"/>
              </w:rPr>
              <w:t xml:space="preserve">Осуществляют </w:t>
            </w:r>
          </w:p>
          <w:p w:rsidR="00DA185D" w:rsidRPr="001849C6" w:rsidRDefault="00DA185D" w:rsidP="001849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849C6">
              <w:rPr>
                <w:rFonts w:ascii="Times New Roman" w:hAnsi="Times New Roman" w:cs="Times New Roman"/>
                <w:sz w:val="28"/>
                <w:szCs w:val="28"/>
              </w:rPr>
              <w:t>Министерство просвещения Российской Федерации</w:t>
            </w:r>
            <w:r w:rsidR="001601A3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1849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DA185D" w:rsidRPr="001849C6" w:rsidRDefault="00DA185D" w:rsidP="001849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849C6">
              <w:rPr>
                <w:rFonts w:ascii="Times New Roman" w:hAnsi="Times New Roman" w:cs="Times New Roman"/>
                <w:sz w:val="28"/>
                <w:szCs w:val="28"/>
              </w:rPr>
              <w:t>Общественно-государственное физкультурно-спортив</w:t>
            </w:r>
            <w:r w:rsidR="00AA0944" w:rsidRPr="001849C6">
              <w:rPr>
                <w:rFonts w:ascii="Times New Roman" w:hAnsi="Times New Roman" w:cs="Times New Roman"/>
                <w:sz w:val="28"/>
                <w:szCs w:val="28"/>
              </w:rPr>
              <w:t>ное объедин</w:t>
            </w:r>
            <w:r w:rsidR="001601A3">
              <w:rPr>
                <w:rFonts w:ascii="Times New Roman" w:hAnsi="Times New Roman" w:cs="Times New Roman"/>
                <w:sz w:val="28"/>
                <w:szCs w:val="28"/>
              </w:rPr>
              <w:t>ение «Юность России»</w:t>
            </w:r>
            <w:r w:rsidRPr="001849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DA185D" w:rsidRPr="001849C6" w:rsidRDefault="00DA185D" w:rsidP="001601A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849C6">
              <w:rPr>
                <w:rFonts w:ascii="Times New Roman" w:hAnsi="Times New Roman" w:cs="Times New Roman"/>
                <w:sz w:val="28"/>
                <w:szCs w:val="28"/>
              </w:rPr>
              <w:t xml:space="preserve">при поддержке Министерства спорта Российской Федерации </w:t>
            </w:r>
          </w:p>
        </w:tc>
      </w:tr>
      <w:tr w:rsidR="00DA185D" w:rsidRPr="001849C6" w:rsidTr="001849C6">
        <w:trPr>
          <w:trHeight w:val="1264"/>
        </w:trPr>
        <w:tc>
          <w:tcPr>
            <w:tcW w:w="4785" w:type="dxa"/>
            <w:shd w:val="clear" w:color="auto" w:fill="auto"/>
          </w:tcPr>
          <w:p w:rsidR="001601A3" w:rsidRDefault="001601A3" w:rsidP="0018067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DA185D" w:rsidRPr="001849C6" w:rsidRDefault="00DA185D" w:rsidP="0018067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3A86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Проведение I этапа Фестиваля</w:t>
            </w:r>
            <w:r w:rsidRPr="001849C6">
              <w:rPr>
                <w:rFonts w:ascii="Times New Roman" w:hAnsi="Times New Roman" w:cs="Times New Roman"/>
                <w:sz w:val="28"/>
                <w:szCs w:val="28"/>
              </w:rPr>
              <w:t xml:space="preserve"> возлагается на общеобразовательные организации</w:t>
            </w:r>
          </w:p>
        </w:tc>
        <w:tc>
          <w:tcPr>
            <w:tcW w:w="4786" w:type="dxa"/>
            <w:shd w:val="clear" w:color="auto" w:fill="auto"/>
          </w:tcPr>
          <w:p w:rsidR="001601A3" w:rsidRDefault="001601A3" w:rsidP="0018067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DA185D" w:rsidRPr="001849C6" w:rsidRDefault="00DA185D" w:rsidP="0018067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3A86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Проведение I этапа Фестиваля</w:t>
            </w:r>
            <w:r w:rsidRPr="001849C6">
              <w:rPr>
                <w:rFonts w:ascii="Times New Roman" w:hAnsi="Times New Roman" w:cs="Times New Roman"/>
                <w:sz w:val="28"/>
                <w:szCs w:val="28"/>
              </w:rPr>
              <w:t xml:space="preserve"> возлагается на профессиональные образовательные организации</w:t>
            </w:r>
          </w:p>
        </w:tc>
      </w:tr>
      <w:tr w:rsidR="00AA0944" w:rsidRPr="001849C6" w:rsidTr="001849C6">
        <w:trPr>
          <w:trHeight w:val="701"/>
        </w:trPr>
        <w:tc>
          <w:tcPr>
            <w:tcW w:w="9571" w:type="dxa"/>
            <w:gridSpan w:val="2"/>
            <w:shd w:val="clear" w:color="auto" w:fill="auto"/>
          </w:tcPr>
          <w:p w:rsidR="00AA0944" w:rsidRPr="001849C6" w:rsidRDefault="00AA0944" w:rsidP="0018067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03A86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Проведение II этапа Фестиваля</w:t>
            </w:r>
            <w:r w:rsidRPr="001849C6">
              <w:rPr>
                <w:rFonts w:ascii="Times New Roman" w:hAnsi="Times New Roman" w:cs="Times New Roman"/>
                <w:sz w:val="28"/>
                <w:szCs w:val="28"/>
              </w:rPr>
              <w:t xml:space="preserve"> возлагается на органы местного самоуправления в сфере образования, </w:t>
            </w:r>
            <w:r w:rsidR="00F03A86">
              <w:rPr>
                <w:rFonts w:ascii="Times New Roman" w:hAnsi="Times New Roman" w:cs="Times New Roman"/>
                <w:sz w:val="28"/>
                <w:szCs w:val="28"/>
              </w:rPr>
              <w:t xml:space="preserve">области </w:t>
            </w:r>
            <w:r w:rsidRPr="001849C6">
              <w:rPr>
                <w:rFonts w:ascii="Times New Roman" w:hAnsi="Times New Roman" w:cs="Times New Roman"/>
                <w:sz w:val="28"/>
                <w:szCs w:val="28"/>
              </w:rPr>
              <w:t>физической культуры и спорта субъектов Российской Федерации</w:t>
            </w:r>
          </w:p>
        </w:tc>
      </w:tr>
      <w:tr w:rsidR="00AA0944" w:rsidRPr="001849C6" w:rsidTr="001849C6">
        <w:trPr>
          <w:trHeight w:val="1533"/>
        </w:trPr>
        <w:tc>
          <w:tcPr>
            <w:tcW w:w="9571" w:type="dxa"/>
            <w:gridSpan w:val="2"/>
            <w:shd w:val="clear" w:color="auto" w:fill="auto"/>
          </w:tcPr>
          <w:p w:rsidR="00AA0944" w:rsidRPr="001849C6" w:rsidRDefault="00AA0944" w:rsidP="0018067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03A86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Непосредственное проведение III этапа</w:t>
            </w:r>
            <w:r w:rsidRPr="001849C6">
              <w:rPr>
                <w:rFonts w:ascii="Times New Roman" w:hAnsi="Times New Roman" w:cs="Times New Roman"/>
                <w:sz w:val="28"/>
                <w:szCs w:val="28"/>
              </w:rPr>
              <w:t xml:space="preserve"> Фестиваля возлагается</w:t>
            </w:r>
            <w:r w:rsidR="001601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849C6">
              <w:rPr>
                <w:rFonts w:ascii="Times New Roman" w:hAnsi="Times New Roman" w:cs="Times New Roman"/>
                <w:sz w:val="28"/>
                <w:szCs w:val="28"/>
              </w:rPr>
              <w:t>на органы исполнительной власти субъектов Российской Федерации, осуществляющие государственное управление в сфере образования, органы исполнительной власти субъектов Российской Федерации в области физической культуры и спорта, региональные отделения ОГФСО «Юность России»</w:t>
            </w:r>
          </w:p>
        </w:tc>
      </w:tr>
      <w:tr w:rsidR="00AA0944" w:rsidRPr="001849C6" w:rsidTr="001849C6">
        <w:trPr>
          <w:trHeight w:val="1981"/>
        </w:trPr>
        <w:tc>
          <w:tcPr>
            <w:tcW w:w="9571" w:type="dxa"/>
            <w:gridSpan w:val="2"/>
            <w:shd w:val="clear" w:color="auto" w:fill="auto"/>
          </w:tcPr>
          <w:p w:rsidR="00AA0944" w:rsidRPr="001849C6" w:rsidRDefault="00AA0944" w:rsidP="001849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849C6">
              <w:rPr>
                <w:rFonts w:ascii="Times New Roman" w:hAnsi="Times New Roman" w:cs="Times New Roman"/>
                <w:sz w:val="28"/>
                <w:szCs w:val="28"/>
              </w:rPr>
              <w:t>Для проведения этапов Фестивал</w:t>
            </w:r>
            <w:r w:rsidR="00F03A86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1849C6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:rsidR="001601A3" w:rsidRDefault="00AA0944" w:rsidP="001849C6">
            <w:pPr>
              <w:numPr>
                <w:ilvl w:val="0"/>
                <w:numId w:val="19"/>
              </w:numPr>
              <w:spacing w:after="0" w:line="240" w:lineRule="auto"/>
              <w:ind w:left="31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849C6">
              <w:rPr>
                <w:rFonts w:ascii="Times New Roman" w:hAnsi="Times New Roman" w:cs="Times New Roman"/>
                <w:sz w:val="28"/>
                <w:szCs w:val="28"/>
              </w:rPr>
              <w:t>создаются школьные, муниципальные</w:t>
            </w:r>
            <w:r w:rsidR="001601A3">
              <w:rPr>
                <w:rFonts w:ascii="Times New Roman" w:hAnsi="Times New Roman" w:cs="Times New Roman"/>
                <w:sz w:val="28"/>
                <w:szCs w:val="28"/>
              </w:rPr>
              <w:t xml:space="preserve"> и региональные организационные</w:t>
            </w:r>
          </w:p>
          <w:p w:rsidR="00AA0944" w:rsidRPr="001849C6" w:rsidRDefault="00AA0944" w:rsidP="001601A3">
            <w:pPr>
              <w:spacing w:after="0" w:line="240" w:lineRule="auto"/>
              <w:ind w:left="-42"/>
              <w:rPr>
                <w:rFonts w:ascii="Times New Roman" w:hAnsi="Times New Roman" w:cs="Times New Roman"/>
                <w:sz w:val="28"/>
                <w:szCs w:val="28"/>
              </w:rPr>
            </w:pPr>
            <w:r w:rsidRPr="001849C6">
              <w:rPr>
                <w:rFonts w:ascii="Times New Roman" w:hAnsi="Times New Roman" w:cs="Times New Roman"/>
                <w:sz w:val="28"/>
                <w:szCs w:val="28"/>
              </w:rPr>
              <w:t>комитеты</w:t>
            </w:r>
            <w:r w:rsidR="001601A3">
              <w:rPr>
                <w:rFonts w:ascii="Times New Roman" w:hAnsi="Times New Roman" w:cs="Times New Roman"/>
                <w:sz w:val="28"/>
                <w:szCs w:val="28"/>
              </w:rPr>
              <w:t xml:space="preserve"> (рабочие группы)</w:t>
            </w:r>
            <w:r w:rsidRPr="001849C6">
              <w:rPr>
                <w:rFonts w:ascii="Times New Roman" w:hAnsi="Times New Roman" w:cs="Times New Roman"/>
                <w:sz w:val="28"/>
                <w:szCs w:val="28"/>
              </w:rPr>
              <w:t>, составы которых утверждаются организаторами этапов;</w:t>
            </w:r>
          </w:p>
          <w:p w:rsidR="00AA0944" w:rsidRPr="001849C6" w:rsidRDefault="00AA0944" w:rsidP="001849C6">
            <w:pPr>
              <w:numPr>
                <w:ilvl w:val="0"/>
                <w:numId w:val="19"/>
              </w:numPr>
              <w:spacing w:after="0" w:line="240" w:lineRule="auto"/>
              <w:ind w:left="31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849C6">
              <w:rPr>
                <w:rFonts w:ascii="Times New Roman" w:hAnsi="Times New Roman" w:cs="Times New Roman"/>
                <w:sz w:val="28"/>
                <w:szCs w:val="28"/>
              </w:rPr>
              <w:t>разрабатываются соответствующие положения о проведении Фестивал</w:t>
            </w:r>
            <w:r w:rsidR="00F03A86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1849C6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AA0944" w:rsidRPr="001849C6" w:rsidRDefault="00AA0944" w:rsidP="001849C6">
            <w:pPr>
              <w:numPr>
                <w:ilvl w:val="0"/>
                <w:numId w:val="19"/>
              </w:numPr>
              <w:spacing w:after="0" w:line="240" w:lineRule="auto"/>
              <w:ind w:left="318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849C6">
              <w:rPr>
                <w:rFonts w:ascii="Times New Roman" w:hAnsi="Times New Roman" w:cs="Times New Roman"/>
                <w:sz w:val="28"/>
                <w:szCs w:val="28"/>
              </w:rPr>
              <w:t>формируются соответствующие судейские коллегии Фестиваля, которые организуют соревнования и определяют победителей и призеров этапов</w:t>
            </w:r>
          </w:p>
        </w:tc>
      </w:tr>
      <w:tr w:rsidR="00AA0944" w:rsidRPr="001849C6" w:rsidTr="001849C6">
        <w:trPr>
          <w:trHeight w:val="975"/>
        </w:trPr>
        <w:tc>
          <w:tcPr>
            <w:tcW w:w="9571" w:type="dxa"/>
            <w:gridSpan w:val="2"/>
            <w:shd w:val="clear" w:color="auto" w:fill="auto"/>
          </w:tcPr>
          <w:p w:rsidR="001601A3" w:rsidRDefault="001601A3" w:rsidP="001849C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AA0944" w:rsidRPr="00F03A86" w:rsidRDefault="00AA0944" w:rsidP="001849C6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F03A86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Общее руководство подготовкой и проведением IV и V этапов Фестивал</w:t>
            </w:r>
            <w:r w:rsidR="00F03A86" w:rsidRPr="00F03A86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я</w:t>
            </w:r>
            <w:r w:rsidRPr="00F03A86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</w:p>
          <w:p w:rsidR="00AA0944" w:rsidRPr="001849C6" w:rsidRDefault="00AA0944" w:rsidP="001849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849C6">
              <w:rPr>
                <w:rFonts w:ascii="Times New Roman" w:hAnsi="Times New Roman" w:cs="Times New Roman"/>
                <w:sz w:val="28"/>
                <w:szCs w:val="28"/>
              </w:rPr>
              <w:t xml:space="preserve">возлагается на ОГФСО «Юность России», Рабочую группу </w:t>
            </w:r>
          </w:p>
          <w:p w:rsidR="00AA0944" w:rsidRPr="001849C6" w:rsidRDefault="00AA0944" w:rsidP="001849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849C6">
              <w:rPr>
                <w:rFonts w:ascii="Times New Roman" w:hAnsi="Times New Roman" w:cs="Times New Roman"/>
                <w:sz w:val="28"/>
                <w:szCs w:val="28"/>
              </w:rPr>
              <w:t>и главную судейскую коллегию (далее – ГСК)</w:t>
            </w:r>
          </w:p>
        </w:tc>
      </w:tr>
      <w:tr w:rsidR="00DA185D" w:rsidRPr="001849C6" w:rsidTr="001849C6">
        <w:trPr>
          <w:trHeight w:val="421"/>
        </w:trPr>
        <w:tc>
          <w:tcPr>
            <w:tcW w:w="9571" w:type="dxa"/>
            <w:gridSpan w:val="2"/>
            <w:shd w:val="clear" w:color="auto" w:fill="auto"/>
          </w:tcPr>
          <w:p w:rsidR="001601A3" w:rsidRDefault="001601A3" w:rsidP="001849C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</w:pPr>
          </w:p>
          <w:p w:rsidR="00DA185D" w:rsidRPr="001849C6" w:rsidRDefault="00DA185D" w:rsidP="001849C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</w:pPr>
            <w:r w:rsidRPr="001849C6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Состав Рабочей группы</w:t>
            </w:r>
            <w:r w:rsidR="00E2741A" w:rsidRPr="00F03A86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 xml:space="preserve"> IV и V этапов Фестиваля</w:t>
            </w:r>
          </w:p>
        </w:tc>
      </w:tr>
      <w:tr w:rsidR="00DA185D" w:rsidRPr="001849C6" w:rsidTr="001849C6">
        <w:trPr>
          <w:trHeight w:val="1973"/>
        </w:trPr>
        <w:tc>
          <w:tcPr>
            <w:tcW w:w="9571" w:type="dxa"/>
            <w:gridSpan w:val="2"/>
            <w:shd w:val="clear" w:color="auto" w:fill="auto"/>
          </w:tcPr>
          <w:p w:rsidR="00E2741A" w:rsidRDefault="00DA185D" w:rsidP="001849C6">
            <w:pPr>
              <w:spacing w:after="0" w:line="240" w:lineRule="auto"/>
              <w:ind w:firstLine="284"/>
              <w:rPr>
                <w:rFonts w:ascii="Times New Roman" w:hAnsi="Times New Roman" w:cs="Times New Roman"/>
                <w:sz w:val="28"/>
                <w:szCs w:val="28"/>
              </w:rPr>
            </w:pPr>
            <w:r w:rsidRPr="001849C6">
              <w:rPr>
                <w:rFonts w:ascii="Times New Roman" w:hAnsi="Times New Roman" w:cs="Times New Roman"/>
                <w:sz w:val="28"/>
                <w:szCs w:val="28"/>
              </w:rPr>
              <w:t xml:space="preserve">Состав Рабочей группы и ГСК утверждается приказом ОГФСО «Юность России». </w:t>
            </w:r>
          </w:p>
          <w:p w:rsidR="00DA185D" w:rsidRPr="001849C6" w:rsidRDefault="00DA185D" w:rsidP="001849C6">
            <w:pPr>
              <w:spacing w:after="0" w:line="240" w:lineRule="auto"/>
              <w:ind w:firstLine="284"/>
              <w:rPr>
                <w:rFonts w:ascii="Times New Roman" w:hAnsi="Times New Roman" w:cs="Times New Roman"/>
                <w:sz w:val="28"/>
                <w:szCs w:val="28"/>
              </w:rPr>
            </w:pPr>
            <w:r w:rsidRPr="001849C6">
              <w:rPr>
                <w:rFonts w:ascii="Times New Roman" w:hAnsi="Times New Roman" w:cs="Times New Roman"/>
                <w:sz w:val="28"/>
                <w:szCs w:val="28"/>
              </w:rPr>
              <w:t>Рабочая группа выполняет следующие функции:</w:t>
            </w:r>
          </w:p>
          <w:p w:rsidR="00DA185D" w:rsidRPr="001849C6" w:rsidRDefault="00DA185D" w:rsidP="001849C6">
            <w:pPr>
              <w:numPr>
                <w:ilvl w:val="0"/>
                <w:numId w:val="18"/>
              </w:num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8"/>
                <w:szCs w:val="28"/>
              </w:rPr>
            </w:pPr>
            <w:r w:rsidRPr="001849C6">
              <w:rPr>
                <w:rFonts w:ascii="Times New Roman" w:hAnsi="Times New Roman" w:cs="Times New Roman"/>
                <w:sz w:val="28"/>
                <w:szCs w:val="28"/>
              </w:rPr>
              <w:t>рассматривает заявки, поступившие от субъектов Российской Федерации для участия в IV и V этапах Фестиваля;</w:t>
            </w:r>
          </w:p>
          <w:p w:rsidR="00DA185D" w:rsidRPr="001849C6" w:rsidRDefault="00DA185D" w:rsidP="001849C6">
            <w:pPr>
              <w:numPr>
                <w:ilvl w:val="0"/>
                <w:numId w:val="18"/>
              </w:num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8"/>
                <w:szCs w:val="28"/>
              </w:rPr>
            </w:pPr>
            <w:r w:rsidRPr="001849C6">
              <w:rPr>
                <w:rFonts w:ascii="Times New Roman" w:hAnsi="Times New Roman" w:cs="Times New Roman"/>
                <w:sz w:val="28"/>
                <w:szCs w:val="28"/>
              </w:rPr>
              <w:t>формирует списки участников IV и V этапов Фестиваля;</w:t>
            </w:r>
          </w:p>
          <w:p w:rsidR="00DA185D" w:rsidRPr="001849C6" w:rsidRDefault="00DA185D" w:rsidP="001849C6">
            <w:pPr>
              <w:numPr>
                <w:ilvl w:val="0"/>
                <w:numId w:val="18"/>
              </w:num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8"/>
                <w:szCs w:val="28"/>
              </w:rPr>
            </w:pPr>
            <w:r w:rsidRPr="001849C6">
              <w:rPr>
                <w:rFonts w:ascii="Times New Roman" w:hAnsi="Times New Roman" w:cs="Times New Roman"/>
                <w:sz w:val="28"/>
                <w:szCs w:val="28"/>
              </w:rPr>
              <w:t>формирует ГСК Фестиваля.</w:t>
            </w:r>
          </w:p>
        </w:tc>
      </w:tr>
    </w:tbl>
    <w:p w:rsidR="00933614" w:rsidRPr="00933614" w:rsidRDefault="00AA0944" w:rsidP="001601A3">
      <w:pPr>
        <w:shd w:val="clear" w:color="auto" w:fill="FFFFFF"/>
        <w:suppressAutoHyphens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color w:val="333333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933614" w:rsidRPr="00933614">
        <w:rPr>
          <w:rFonts w:ascii="Times New Roman" w:hAnsi="Times New Roman" w:cs="Times New Roman"/>
          <w:b/>
          <w:caps/>
          <w:sz w:val="28"/>
          <w:szCs w:val="28"/>
          <w:lang w:val="en-US"/>
        </w:rPr>
        <w:lastRenderedPageBreak/>
        <w:t>IV</w:t>
      </w:r>
      <w:r w:rsidR="00933614" w:rsidRPr="00933614">
        <w:rPr>
          <w:rFonts w:ascii="Times New Roman" w:hAnsi="Times New Roman" w:cs="Times New Roman"/>
          <w:b/>
          <w:caps/>
          <w:sz w:val="28"/>
          <w:szCs w:val="28"/>
        </w:rPr>
        <w:t xml:space="preserve">. </w:t>
      </w:r>
      <w:r w:rsidR="00933614">
        <w:rPr>
          <w:rFonts w:ascii="Times New Roman" w:eastAsia="Times New Roman" w:hAnsi="Times New Roman" w:cs="Times New Roman"/>
          <w:b/>
          <w:caps/>
          <w:color w:val="333333"/>
          <w:sz w:val="28"/>
          <w:szCs w:val="28"/>
        </w:rPr>
        <w:t>Возрастные группы Фестивал</w:t>
      </w:r>
      <w:r w:rsidR="00E2741A">
        <w:rPr>
          <w:rFonts w:ascii="Times New Roman" w:eastAsia="Times New Roman" w:hAnsi="Times New Roman" w:cs="Times New Roman"/>
          <w:b/>
          <w:caps/>
          <w:color w:val="333333"/>
          <w:sz w:val="28"/>
          <w:szCs w:val="28"/>
        </w:rPr>
        <w:t>я</w:t>
      </w:r>
    </w:p>
    <w:p w:rsidR="00277B48" w:rsidRDefault="00AA0944" w:rsidP="001601A3">
      <w:pPr>
        <w:pStyle w:val="22"/>
        <w:numPr>
          <w:ilvl w:val="0"/>
          <w:numId w:val="12"/>
        </w:numPr>
        <w:tabs>
          <w:tab w:val="left" w:pos="-3600"/>
          <w:tab w:val="left" w:pos="567"/>
        </w:tabs>
        <w:suppressAutoHyphens w:val="0"/>
        <w:spacing w:after="0" w:line="240" w:lineRule="auto"/>
        <w:jc w:val="center"/>
        <w:outlineLvl w:val="0"/>
        <w:rPr>
          <w:rFonts w:ascii="Times New Roman" w:eastAsia="Calibri" w:hAnsi="Times New Roman"/>
          <w:b/>
          <w:sz w:val="28"/>
          <w:lang w:eastAsia="zh-CN"/>
        </w:rPr>
      </w:pPr>
      <w:r w:rsidRPr="00AA0944">
        <w:rPr>
          <w:rFonts w:ascii="Times New Roman" w:eastAsia="Calibri" w:hAnsi="Times New Roman"/>
          <w:b/>
          <w:sz w:val="28"/>
          <w:lang w:eastAsia="zh-CN"/>
        </w:rPr>
        <w:t>ТРЕБОВАНИЯ К УЧАСТНИКАМ И УСЛОВИЯ ИХ ДОПУСКА</w:t>
      </w:r>
    </w:p>
    <w:p w:rsidR="00933614" w:rsidRPr="00933614" w:rsidRDefault="00933614" w:rsidP="00933614">
      <w:pPr>
        <w:pStyle w:val="22"/>
        <w:numPr>
          <w:ilvl w:val="0"/>
          <w:numId w:val="12"/>
        </w:numPr>
        <w:tabs>
          <w:tab w:val="left" w:pos="-3600"/>
          <w:tab w:val="left" w:pos="567"/>
        </w:tabs>
        <w:suppressAutoHyphens w:val="0"/>
        <w:spacing w:after="0" w:line="276" w:lineRule="auto"/>
        <w:jc w:val="center"/>
        <w:outlineLvl w:val="0"/>
        <w:rPr>
          <w:rFonts w:ascii="Times New Roman" w:eastAsia="Calibri" w:hAnsi="Times New Roman"/>
          <w:b/>
          <w:sz w:val="28"/>
          <w:lang w:eastAsia="zh-C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E2741A" w:rsidRPr="001849C6" w:rsidTr="0018067E">
        <w:trPr>
          <w:trHeight w:val="654"/>
        </w:trPr>
        <w:tc>
          <w:tcPr>
            <w:tcW w:w="9571" w:type="dxa"/>
            <w:shd w:val="clear" w:color="auto" w:fill="auto"/>
          </w:tcPr>
          <w:p w:rsidR="00E2741A" w:rsidRPr="001849C6" w:rsidRDefault="00E2741A" w:rsidP="001849C6">
            <w:pPr>
              <w:tabs>
                <w:tab w:val="left" w:pos="-3600"/>
                <w:tab w:val="left" w:pos="-1800"/>
              </w:tabs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  <w:lang w:eastAsia="zh-CN"/>
              </w:rPr>
            </w:pPr>
            <w:r w:rsidRPr="001849C6">
              <w:rPr>
                <w:rFonts w:ascii="Times New Roman" w:eastAsia="Calibri" w:hAnsi="Times New Roman" w:cs="Times New Roman"/>
                <w:b/>
                <w:i/>
                <w:sz w:val="28"/>
                <w:szCs w:val="28"/>
                <w:lang w:eastAsia="zh-CN"/>
              </w:rPr>
              <w:t>Допуск участников</w:t>
            </w:r>
          </w:p>
        </w:tc>
      </w:tr>
      <w:tr w:rsidR="00E2741A" w:rsidRPr="001849C6" w:rsidTr="0018067E">
        <w:tc>
          <w:tcPr>
            <w:tcW w:w="9571" w:type="dxa"/>
            <w:shd w:val="clear" w:color="auto" w:fill="auto"/>
          </w:tcPr>
          <w:p w:rsidR="00E2741A" w:rsidRPr="001849C6" w:rsidRDefault="00E2741A" w:rsidP="00E2741A">
            <w:pPr>
              <w:pStyle w:val="22"/>
              <w:tabs>
                <w:tab w:val="left" w:pos="-3600"/>
                <w:tab w:val="left" w:pos="567"/>
              </w:tabs>
              <w:spacing w:after="0" w:line="240" w:lineRule="auto"/>
              <w:ind w:firstLine="35"/>
              <w:jc w:val="both"/>
              <w:rPr>
                <w:rFonts w:ascii="Times New Roman" w:hAnsi="Times New Roman"/>
                <w:sz w:val="28"/>
              </w:rPr>
            </w:pPr>
            <w:r w:rsidRPr="001849C6">
              <w:rPr>
                <w:rFonts w:ascii="Times New Roman" w:hAnsi="Times New Roman"/>
                <w:sz w:val="28"/>
              </w:rPr>
              <w:t>К участию в Фестивале допускаются обучающиеся профессиональных образовательных организаций</w:t>
            </w:r>
            <w:r>
              <w:rPr>
                <w:rFonts w:ascii="Times New Roman" w:hAnsi="Times New Roman"/>
                <w:sz w:val="28"/>
              </w:rPr>
              <w:t xml:space="preserve"> и </w:t>
            </w:r>
            <w:r w:rsidRPr="001849C6">
              <w:rPr>
                <w:rFonts w:ascii="Times New Roman" w:hAnsi="Times New Roman"/>
                <w:sz w:val="28"/>
              </w:rPr>
              <w:t xml:space="preserve"> общеобразовательных организаций основной медицинской группы здоровья при наличии медицинского заключения врача</w:t>
            </w:r>
            <w:r>
              <w:rPr>
                <w:rFonts w:ascii="Times New Roman" w:hAnsi="Times New Roman"/>
                <w:sz w:val="28"/>
              </w:rPr>
              <w:t xml:space="preserve"> </w:t>
            </w:r>
            <w:r w:rsidRPr="001849C6">
              <w:rPr>
                <w:rFonts w:ascii="Times New Roman" w:hAnsi="Times New Roman"/>
                <w:sz w:val="28"/>
              </w:rPr>
              <w:t>в соответствии с приказом Министерства здравоохранения Российской Федерации от 1 марта 2016 г. №134н</w:t>
            </w:r>
          </w:p>
        </w:tc>
      </w:tr>
      <w:tr w:rsidR="00AA0944" w:rsidRPr="001849C6" w:rsidTr="001849C6">
        <w:tc>
          <w:tcPr>
            <w:tcW w:w="9571" w:type="dxa"/>
            <w:shd w:val="clear" w:color="auto" w:fill="auto"/>
          </w:tcPr>
          <w:p w:rsidR="00AA0944" w:rsidRPr="001849C6" w:rsidRDefault="00AA0944" w:rsidP="001849C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</w:pPr>
            <w:r w:rsidRPr="001849C6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Возрастные группы</w:t>
            </w:r>
          </w:p>
        </w:tc>
      </w:tr>
      <w:tr w:rsidR="00E2741A" w:rsidRPr="001849C6" w:rsidTr="0018067E">
        <w:tc>
          <w:tcPr>
            <w:tcW w:w="9571" w:type="dxa"/>
            <w:shd w:val="clear" w:color="auto" w:fill="auto"/>
          </w:tcPr>
          <w:p w:rsidR="00E2741A" w:rsidRPr="001849C6" w:rsidRDefault="00E2741A" w:rsidP="001849C6">
            <w:pPr>
              <w:suppressAutoHyphens w:val="0"/>
              <w:spacing w:after="0" w:line="240" w:lineRule="auto"/>
              <w:ind w:firstLine="708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1849C6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Фестиваль проводится в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трех</w:t>
            </w:r>
            <w:r w:rsidRPr="001849C6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группах:</w:t>
            </w:r>
          </w:p>
          <w:p w:rsidR="00E2741A" w:rsidRPr="001849C6" w:rsidRDefault="00E2741A" w:rsidP="001601A3">
            <w:pPr>
              <w:suppressAutoHyphens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2741A">
              <w:rPr>
                <w:rFonts w:ascii="Times New Roman" w:eastAsia="Times New Roman" w:hAnsi="Times New Roman" w:cs="Times New Roman"/>
                <w:b/>
                <w:bCs/>
                <w:i/>
                <w:sz w:val="28"/>
                <w:szCs w:val="28"/>
                <w:lang w:val="en-US"/>
              </w:rPr>
              <w:t>I</w:t>
            </w:r>
            <w:r w:rsidRPr="00E2741A">
              <w:rPr>
                <w:rFonts w:ascii="Times New Roman" w:eastAsia="Times New Roman" w:hAnsi="Times New Roman" w:cs="Times New Roman"/>
                <w:b/>
                <w:bCs/>
                <w:i/>
                <w:sz w:val="28"/>
                <w:szCs w:val="28"/>
              </w:rPr>
              <w:t xml:space="preserve"> группа</w:t>
            </w:r>
            <w:r w:rsidRPr="001849C6">
              <w:rPr>
                <w:rFonts w:ascii="Times New Roman" w:eastAsia="Times New Roman" w:hAnsi="Times New Roman" w:cs="Times New Roman"/>
                <w:bCs/>
                <w:i/>
                <w:sz w:val="28"/>
                <w:szCs w:val="28"/>
              </w:rPr>
              <w:t xml:space="preserve"> </w:t>
            </w:r>
            <w:r w:rsidRPr="001849C6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- команды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профессиональных о</w:t>
            </w:r>
            <w:r w:rsidRPr="001849C6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бразовательных организаций, в составе юношей и девушек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16-17 лет</w:t>
            </w:r>
            <w:r w:rsidRPr="001849C6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;</w:t>
            </w:r>
          </w:p>
          <w:p w:rsidR="00E2741A" w:rsidRDefault="00E2741A" w:rsidP="00E2741A">
            <w:pPr>
              <w:suppressAutoHyphens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i/>
                <w:sz w:val="28"/>
                <w:szCs w:val="28"/>
              </w:rPr>
            </w:pPr>
          </w:p>
          <w:p w:rsidR="00E2741A" w:rsidRDefault="00E2741A" w:rsidP="00E2741A">
            <w:pPr>
              <w:suppressAutoHyphens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2741A">
              <w:rPr>
                <w:rFonts w:ascii="Times New Roman" w:eastAsia="Times New Roman" w:hAnsi="Times New Roman" w:cs="Times New Roman"/>
                <w:b/>
                <w:bCs/>
                <w:i/>
                <w:sz w:val="28"/>
                <w:szCs w:val="28"/>
                <w:lang w:val="en-US"/>
              </w:rPr>
              <w:t>II</w:t>
            </w:r>
            <w:r w:rsidRPr="00E2741A">
              <w:rPr>
                <w:rFonts w:ascii="Times New Roman" w:eastAsia="Times New Roman" w:hAnsi="Times New Roman" w:cs="Times New Roman"/>
                <w:b/>
                <w:bCs/>
                <w:i/>
                <w:sz w:val="28"/>
                <w:szCs w:val="28"/>
              </w:rPr>
              <w:t xml:space="preserve"> группа</w:t>
            </w:r>
            <w:r w:rsidRPr="001849C6">
              <w:rPr>
                <w:rFonts w:ascii="Times New Roman" w:eastAsia="Times New Roman" w:hAnsi="Times New Roman" w:cs="Times New Roman"/>
                <w:bCs/>
                <w:i/>
                <w:sz w:val="28"/>
                <w:szCs w:val="28"/>
              </w:rPr>
              <w:t xml:space="preserve"> </w:t>
            </w:r>
            <w:r w:rsidRPr="001849C6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- команды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профессиональных о</w:t>
            </w:r>
            <w:r w:rsidRPr="001849C6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бразовательных организаций, в составе юношей и девушек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18-19 лет</w:t>
            </w:r>
            <w:r w:rsidRPr="001849C6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;</w:t>
            </w:r>
          </w:p>
          <w:p w:rsidR="00E2741A" w:rsidRDefault="00E2741A" w:rsidP="00E2741A">
            <w:pPr>
              <w:suppressAutoHyphens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i/>
                <w:sz w:val="28"/>
                <w:szCs w:val="28"/>
              </w:rPr>
            </w:pPr>
          </w:p>
          <w:p w:rsidR="00E2741A" w:rsidRPr="001849C6" w:rsidRDefault="00E2741A" w:rsidP="00E2741A">
            <w:pPr>
              <w:suppressAutoHyphens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2741A">
              <w:rPr>
                <w:rFonts w:ascii="Times New Roman" w:eastAsia="Times New Roman" w:hAnsi="Times New Roman" w:cs="Times New Roman"/>
                <w:b/>
                <w:bCs/>
                <w:i/>
                <w:sz w:val="28"/>
                <w:szCs w:val="28"/>
                <w:lang w:val="en-US"/>
              </w:rPr>
              <w:t>III</w:t>
            </w:r>
            <w:r w:rsidRPr="00E2741A">
              <w:rPr>
                <w:rFonts w:ascii="Times New Roman" w:eastAsia="Times New Roman" w:hAnsi="Times New Roman" w:cs="Times New Roman"/>
                <w:b/>
                <w:bCs/>
                <w:i/>
                <w:sz w:val="28"/>
                <w:szCs w:val="28"/>
              </w:rPr>
              <w:t xml:space="preserve"> группа</w:t>
            </w:r>
            <w:r w:rsidRPr="001849C6">
              <w:rPr>
                <w:rFonts w:ascii="Times New Roman" w:eastAsia="Times New Roman" w:hAnsi="Times New Roman" w:cs="Times New Roman"/>
                <w:bCs/>
                <w:i/>
                <w:sz w:val="28"/>
                <w:szCs w:val="28"/>
              </w:rPr>
              <w:t xml:space="preserve"> </w:t>
            </w:r>
            <w:r w:rsidRPr="001849C6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- команды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общео</w:t>
            </w:r>
            <w:r w:rsidRPr="001849C6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бразовательных организаций, в составе юношей и девушек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16-17 лет.</w:t>
            </w:r>
          </w:p>
        </w:tc>
      </w:tr>
      <w:tr w:rsidR="00DE56C2" w:rsidRPr="001849C6" w:rsidTr="001849C6">
        <w:tc>
          <w:tcPr>
            <w:tcW w:w="9571" w:type="dxa"/>
            <w:shd w:val="clear" w:color="auto" w:fill="auto"/>
          </w:tcPr>
          <w:p w:rsidR="00DE56C2" w:rsidRPr="001849C6" w:rsidRDefault="00DE56C2" w:rsidP="001849C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</w:pPr>
            <w:r w:rsidRPr="001849C6">
              <w:rPr>
                <w:rFonts w:ascii="Times New Roman" w:eastAsia="Times New Roman" w:hAnsi="Times New Roman" w:cs="Times New Roman"/>
                <w:b/>
                <w:bCs/>
                <w:i/>
                <w:sz w:val="28"/>
                <w:szCs w:val="28"/>
              </w:rPr>
              <w:t>Состав команд</w:t>
            </w:r>
          </w:p>
        </w:tc>
      </w:tr>
      <w:tr w:rsidR="00E2741A" w:rsidRPr="001849C6" w:rsidTr="0018067E">
        <w:tc>
          <w:tcPr>
            <w:tcW w:w="9571" w:type="dxa"/>
            <w:shd w:val="clear" w:color="auto" w:fill="auto"/>
          </w:tcPr>
          <w:p w:rsidR="00E2741A" w:rsidRDefault="00E2741A" w:rsidP="001849C6">
            <w:pPr>
              <w:tabs>
                <w:tab w:val="left" w:pos="9923"/>
              </w:tabs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1849C6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11 человек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:</w:t>
            </w:r>
          </w:p>
          <w:p w:rsidR="00E2741A" w:rsidRPr="001849C6" w:rsidRDefault="00E2741A" w:rsidP="00E2741A">
            <w:pPr>
              <w:tabs>
                <w:tab w:val="left" w:pos="993"/>
                <w:tab w:val="left" w:pos="9923"/>
              </w:tabs>
              <w:suppressAutoHyphens w:val="0"/>
              <w:spacing w:after="0" w:line="240" w:lineRule="auto"/>
              <w:ind w:firstLine="35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849C6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4 юноши,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849C6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4 девушки, 2 запасных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849C6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(1 юноша и 1 девушка), 1 тренер (учитель физической культуры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/ </w:t>
            </w:r>
            <w:r w:rsidRPr="001849C6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преподаватель физического воспитания).</w:t>
            </w:r>
          </w:p>
        </w:tc>
      </w:tr>
      <w:tr w:rsidR="00DE56C2" w:rsidRPr="001849C6" w:rsidTr="001849C6">
        <w:tc>
          <w:tcPr>
            <w:tcW w:w="9571" w:type="dxa"/>
            <w:shd w:val="clear" w:color="auto" w:fill="auto"/>
          </w:tcPr>
          <w:p w:rsidR="00DE56C2" w:rsidRPr="001849C6" w:rsidRDefault="00DE56C2" w:rsidP="001849C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</w:pPr>
            <w:r w:rsidRPr="001849C6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Замена участников</w:t>
            </w:r>
          </w:p>
        </w:tc>
      </w:tr>
      <w:tr w:rsidR="00DE56C2" w:rsidRPr="001849C6" w:rsidTr="001849C6">
        <w:tc>
          <w:tcPr>
            <w:tcW w:w="9571" w:type="dxa"/>
            <w:shd w:val="clear" w:color="auto" w:fill="auto"/>
          </w:tcPr>
          <w:p w:rsidR="00DE56C2" w:rsidRPr="001849C6" w:rsidRDefault="00DE56C2" w:rsidP="001849C6">
            <w:pPr>
              <w:tabs>
                <w:tab w:val="left" w:pos="9923"/>
              </w:tabs>
              <w:suppressAutoHyphens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849C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Допустимое изменение </w:t>
            </w:r>
            <w:r w:rsidRPr="001849C6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>в составе команды может составить не более двух участников из числа предварительно заявленного состава запасных (соответственно замена – юноша/юноша или девушка/девушка).</w:t>
            </w:r>
          </w:p>
        </w:tc>
      </w:tr>
      <w:tr w:rsidR="00DE56C2" w:rsidRPr="001849C6" w:rsidTr="001849C6">
        <w:tc>
          <w:tcPr>
            <w:tcW w:w="9571" w:type="dxa"/>
            <w:shd w:val="clear" w:color="auto" w:fill="auto"/>
          </w:tcPr>
          <w:p w:rsidR="00DE56C2" w:rsidRPr="001849C6" w:rsidRDefault="00DE56C2" w:rsidP="001849C6">
            <w:pPr>
              <w:tabs>
                <w:tab w:val="left" w:pos="993"/>
              </w:tabs>
              <w:suppressAutoHyphens w:val="0"/>
              <w:spacing w:after="0" w:line="240" w:lineRule="auto"/>
              <w:ind w:firstLine="567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sz w:val="32"/>
                <w:szCs w:val="32"/>
              </w:rPr>
            </w:pPr>
            <w:r w:rsidRPr="001849C6">
              <w:rPr>
                <w:rFonts w:ascii="Times New Roman" w:eastAsia="Times New Roman" w:hAnsi="Times New Roman" w:cs="Times New Roman"/>
                <w:b/>
                <w:bCs/>
                <w:i/>
                <w:sz w:val="32"/>
                <w:szCs w:val="32"/>
              </w:rPr>
              <w:t xml:space="preserve">Возраст участников Фестиваля определяется </w:t>
            </w:r>
          </w:p>
          <w:p w:rsidR="00DE56C2" w:rsidRPr="001849C6" w:rsidRDefault="00DE56C2" w:rsidP="001849C6">
            <w:pPr>
              <w:tabs>
                <w:tab w:val="left" w:pos="993"/>
              </w:tabs>
              <w:suppressAutoHyphens w:val="0"/>
              <w:spacing w:after="0" w:line="240" w:lineRule="auto"/>
              <w:ind w:firstLine="56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849C6">
              <w:rPr>
                <w:rFonts w:ascii="Times New Roman" w:eastAsia="Times New Roman" w:hAnsi="Times New Roman" w:cs="Times New Roman"/>
                <w:b/>
                <w:bCs/>
                <w:i/>
                <w:sz w:val="32"/>
                <w:szCs w:val="32"/>
              </w:rPr>
              <w:t>на дату начала суперфинала</w:t>
            </w:r>
            <w:r w:rsidR="00E2741A">
              <w:rPr>
                <w:rFonts w:ascii="Times New Roman" w:eastAsia="Times New Roman" w:hAnsi="Times New Roman" w:cs="Times New Roman"/>
                <w:b/>
                <w:bCs/>
                <w:i/>
                <w:sz w:val="32"/>
                <w:szCs w:val="32"/>
              </w:rPr>
              <w:t>!</w:t>
            </w:r>
          </w:p>
        </w:tc>
      </w:tr>
    </w:tbl>
    <w:p w:rsidR="001954C1" w:rsidRDefault="001954C1" w:rsidP="001954C1">
      <w:pPr>
        <w:tabs>
          <w:tab w:val="left" w:pos="0"/>
        </w:tabs>
        <w:suppressAutoHyphens w:val="0"/>
        <w:spacing w:after="0"/>
        <w:ind w:right="-1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77B48" w:rsidRPr="00E2741A" w:rsidRDefault="001954C1" w:rsidP="001954C1">
      <w:pPr>
        <w:tabs>
          <w:tab w:val="left" w:pos="0"/>
        </w:tabs>
        <w:suppressAutoHyphens w:val="0"/>
        <w:spacing w:after="0"/>
        <w:ind w:right="-1" w:firstLine="567"/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E2741A">
        <w:rPr>
          <w:rFonts w:ascii="Times New Roman" w:eastAsia="Times New Roman" w:hAnsi="Times New Roman" w:cs="Times New Roman"/>
          <w:b/>
          <w:i/>
          <w:sz w:val="28"/>
          <w:szCs w:val="28"/>
        </w:rPr>
        <w:t>Все участники команд должны иметь одинаковую спортивную форму.</w:t>
      </w:r>
    </w:p>
    <w:p w:rsidR="00933614" w:rsidRDefault="005C1914" w:rsidP="00933614">
      <w:pPr>
        <w:shd w:val="clear" w:color="auto" w:fill="FFFFFF"/>
        <w:suppressAutoHyphens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color w:val="333333"/>
          <w:sz w:val="28"/>
          <w:szCs w:val="28"/>
        </w:rPr>
      </w:pPr>
      <w:r w:rsidRPr="001954C1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br w:type="page"/>
      </w:r>
      <w:r w:rsidR="00933614">
        <w:rPr>
          <w:rFonts w:ascii="Times New Roman" w:eastAsia="Calibri" w:hAnsi="Times New Roman" w:cs="Times New Roman"/>
          <w:b/>
          <w:bCs/>
          <w:sz w:val="28"/>
          <w:szCs w:val="28"/>
          <w:lang w:val="en-US" w:eastAsia="en-US"/>
        </w:rPr>
        <w:lastRenderedPageBreak/>
        <w:t>V</w:t>
      </w:r>
      <w:r w:rsidR="00933614" w:rsidRPr="00933614">
        <w:rPr>
          <w:rFonts w:ascii="Times New Roman" w:eastAsia="Calibri" w:hAnsi="Times New Roman" w:cs="Times New Roman"/>
          <w:b/>
          <w:bCs/>
          <w:caps/>
          <w:sz w:val="28"/>
          <w:szCs w:val="28"/>
          <w:lang w:eastAsia="en-US"/>
        </w:rPr>
        <w:t xml:space="preserve">. </w:t>
      </w:r>
      <w:r w:rsidR="00933614" w:rsidRPr="00933614">
        <w:rPr>
          <w:rFonts w:ascii="Times New Roman" w:eastAsia="Times New Roman" w:hAnsi="Times New Roman" w:cs="Times New Roman"/>
          <w:b/>
          <w:caps/>
          <w:color w:val="333333"/>
          <w:sz w:val="28"/>
          <w:szCs w:val="28"/>
        </w:rPr>
        <w:t xml:space="preserve">Соревновательная программа мероприятия </w:t>
      </w:r>
    </w:p>
    <w:p w:rsidR="00933614" w:rsidRPr="00933614" w:rsidRDefault="00933614" w:rsidP="00933614">
      <w:pPr>
        <w:shd w:val="clear" w:color="auto" w:fill="FFFFFF"/>
        <w:suppressAutoHyphens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color w:val="333333"/>
          <w:sz w:val="28"/>
          <w:szCs w:val="28"/>
        </w:rPr>
      </w:pPr>
      <w:r w:rsidRPr="00933614">
        <w:rPr>
          <w:rFonts w:ascii="Times New Roman" w:eastAsia="Times New Roman" w:hAnsi="Times New Roman" w:cs="Times New Roman"/>
          <w:b/>
          <w:caps/>
          <w:color w:val="333333"/>
          <w:sz w:val="28"/>
          <w:szCs w:val="28"/>
        </w:rPr>
        <w:t>по группам, особенности и методическое обеспечение Фестиваля</w:t>
      </w:r>
    </w:p>
    <w:p w:rsidR="00933614" w:rsidRPr="00933614" w:rsidRDefault="00933614" w:rsidP="00933614">
      <w:pPr>
        <w:spacing w:after="0"/>
        <w:ind w:right="-1"/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</w:pPr>
    </w:p>
    <w:p w:rsidR="005C1914" w:rsidRPr="005C1914" w:rsidRDefault="00E022E9" w:rsidP="005C191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  <w:lang w:eastAsia="en-US"/>
        </w:rPr>
      </w:pPr>
      <w:bookmarkStart w:id="1" w:name="_Hlk281420"/>
      <w:r>
        <w:rPr>
          <w:rFonts w:ascii="Times New Roman" w:eastAsia="Calibri" w:hAnsi="Times New Roman" w:cs="Times New Roman"/>
          <w:bCs/>
          <w:sz w:val="28"/>
          <w:szCs w:val="28"/>
          <w:lang w:eastAsia="en-US"/>
        </w:rPr>
        <w:t>Для к</w:t>
      </w:r>
      <w:r w:rsidR="00657DD8">
        <w:rPr>
          <w:rFonts w:ascii="Times New Roman" w:eastAsia="Calibri" w:hAnsi="Times New Roman" w:cs="Times New Roman"/>
          <w:bCs/>
          <w:sz w:val="28"/>
          <w:szCs w:val="28"/>
          <w:lang w:eastAsia="en-US"/>
        </w:rPr>
        <w:t>ажд</w:t>
      </w:r>
      <w:r>
        <w:rPr>
          <w:rFonts w:ascii="Times New Roman" w:eastAsia="Calibri" w:hAnsi="Times New Roman" w:cs="Times New Roman"/>
          <w:bCs/>
          <w:sz w:val="28"/>
          <w:szCs w:val="28"/>
          <w:lang w:eastAsia="en-US"/>
        </w:rPr>
        <w:t>ой</w:t>
      </w:r>
      <w:r w:rsidR="00657DD8">
        <w:rPr>
          <w:rFonts w:ascii="Times New Roman" w:eastAsia="Calibri" w:hAnsi="Times New Roman" w:cs="Times New Roman"/>
          <w:bCs/>
          <w:sz w:val="28"/>
          <w:szCs w:val="28"/>
          <w:lang w:eastAsia="en-US"/>
        </w:rPr>
        <w:t xml:space="preserve"> номинаци</w:t>
      </w:r>
      <w:r>
        <w:rPr>
          <w:rFonts w:ascii="Times New Roman" w:eastAsia="Calibri" w:hAnsi="Times New Roman" w:cs="Times New Roman"/>
          <w:bCs/>
          <w:sz w:val="28"/>
          <w:szCs w:val="28"/>
          <w:lang w:eastAsia="en-US"/>
        </w:rPr>
        <w:t>и Фе</w:t>
      </w:r>
      <w:r w:rsidR="0018067E">
        <w:rPr>
          <w:rFonts w:ascii="Times New Roman" w:eastAsia="Calibri" w:hAnsi="Times New Roman" w:cs="Times New Roman"/>
          <w:bCs/>
          <w:sz w:val="28"/>
          <w:szCs w:val="28"/>
          <w:lang w:eastAsia="en-US"/>
        </w:rPr>
        <w:t xml:space="preserve">стивалей разработаны комплекты </w:t>
      </w:r>
      <w:r>
        <w:rPr>
          <w:rFonts w:ascii="Times New Roman" w:eastAsia="Calibri" w:hAnsi="Times New Roman" w:cs="Times New Roman"/>
          <w:bCs/>
          <w:sz w:val="28"/>
          <w:szCs w:val="28"/>
          <w:lang w:eastAsia="en-US"/>
        </w:rPr>
        <w:t>видео-роликов</w:t>
      </w:r>
      <w:r w:rsidR="001954C1">
        <w:rPr>
          <w:rFonts w:ascii="Times New Roman" w:eastAsia="Calibri" w:hAnsi="Times New Roman" w:cs="Times New Roman"/>
          <w:bCs/>
          <w:sz w:val="28"/>
          <w:szCs w:val="28"/>
          <w:lang w:eastAsia="en-US"/>
        </w:rPr>
        <w:t>, содержащи</w:t>
      </w:r>
      <w:r>
        <w:rPr>
          <w:rFonts w:ascii="Times New Roman" w:eastAsia="Calibri" w:hAnsi="Times New Roman" w:cs="Times New Roman"/>
          <w:bCs/>
          <w:sz w:val="28"/>
          <w:szCs w:val="28"/>
          <w:lang w:eastAsia="en-US"/>
        </w:rPr>
        <w:t>е</w:t>
      </w:r>
      <w:r w:rsidR="00E33194">
        <w:rPr>
          <w:rFonts w:ascii="Times New Roman" w:eastAsia="Calibri" w:hAnsi="Times New Roman" w:cs="Times New Roman"/>
          <w:bCs/>
          <w:sz w:val="28"/>
          <w:szCs w:val="28"/>
          <w:lang w:eastAsia="en-US"/>
        </w:rPr>
        <w:t xml:space="preserve"> базовые шаги и элементы фитнеса, а также соревновательные комбинации (Рис.1)</w:t>
      </w:r>
      <w:r w:rsidR="001954C1">
        <w:rPr>
          <w:rFonts w:ascii="Times New Roman" w:eastAsia="Calibri" w:hAnsi="Times New Roman" w:cs="Times New Roman"/>
          <w:bCs/>
          <w:sz w:val="28"/>
          <w:szCs w:val="28"/>
          <w:lang w:eastAsia="en-US"/>
        </w:rPr>
        <w:t xml:space="preserve">. Данные </w:t>
      </w:r>
      <w:r>
        <w:rPr>
          <w:rFonts w:ascii="Times New Roman" w:eastAsia="Calibri" w:hAnsi="Times New Roman" w:cs="Times New Roman"/>
          <w:bCs/>
          <w:sz w:val="28"/>
          <w:szCs w:val="28"/>
          <w:lang w:eastAsia="en-US"/>
        </w:rPr>
        <w:t>видео-</w:t>
      </w:r>
      <w:r w:rsidR="001954C1">
        <w:rPr>
          <w:rFonts w:ascii="Times New Roman" w:eastAsia="Calibri" w:hAnsi="Times New Roman" w:cs="Times New Roman"/>
          <w:bCs/>
          <w:sz w:val="28"/>
          <w:szCs w:val="28"/>
          <w:lang w:eastAsia="en-US"/>
        </w:rPr>
        <w:t xml:space="preserve">ролики обеспечивают реализацию </w:t>
      </w:r>
      <w:r w:rsidR="001954C1" w:rsidRPr="00886A6A">
        <w:rPr>
          <w:rFonts w:ascii="Times New Roman" w:eastAsia="Times New Roman" w:hAnsi="Times New Roman" w:cs="Times New Roman"/>
          <w:sz w:val="28"/>
          <w:szCs w:val="28"/>
        </w:rPr>
        <w:t>I-</w:t>
      </w:r>
      <w:r w:rsidR="001954C1" w:rsidRPr="00886A6A">
        <w:rPr>
          <w:rFonts w:ascii="Times New Roman" w:eastAsia="Times New Roman" w:hAnsi="Times New Roman" w:cs="Times New Roman"/>
          <w:sz w:val="28"/>
          <w:szCs w:val="28"/>
          <w:lang w:val="en-US"/>
        </w:rPr>
        <w:t>II</w:t>
      </w:r>
      <w:r w:rsidR="001954C1" w:rsidRPr="00886A6A">
        <w:rPr>
          <w:rFonts w:ascii="Times New Roman" w:eastAsia="Times New Roman" w:hAnsi="Times New Roman" w:cs="Times New Roman"/>
          <w:sz w:val="28"/>
          <w:szCs w:val="28"/>
        </w:rPr>
        <w:t>I этапов</w:t>
      </w:r>
      <w:r w:rsidR="001954C1">
        <w:rPr>
          <w:rFonts w:ascii="Times New Roman" w:eastAsia="Times New Roman" w:hAnsi="Times New Roman" w:cs="Times New Roman"/>
          <w:sz w:val="28"/>
          <w:szCs w:val="28"/>
        </w:rPr>
        <w:t xml:space="preserve"> Фестивалей.</w:t>
      </w:r>
    </w:p>
    <w:p w:rsidR="008937DC" w:rsidRDefault="008937DC" w:rsidP="00933614">
      <w:pPr>
        <w:spacing w:after="0" w:line="360" w:lineRule="auto"/>
        <w:ind w:right="-1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</w:pPr>
    </w:p>
    <w:p w:rsidR="00657DD8" w:rsidRDefault="00657DD8" w:rsidP="00933614">
      <w:pPr>
        <w:spacing w:after="0" w:line="360" w:lineRule="auto"/>
        <w:ind w:right="-1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 xml:space="preserve">Комплект </w:t>
      </w:r>
      <w:r w:rsidR="00E022E9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видео-</w:t>
      </w:r>
      <w:r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 xml:space="preserve">роликов </w:t>
      </w:r>
      <w:r w:rsidR="00E33194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содержит:</w:t>
      </w:r>
    </w:p>
    <w:p w:rsidR="00E33194" w:rsidRPr="00E33194" w:rsidRDefault="00E33194" w:rsidP="00933614">
      <w:pPr>
        <w:spacing w:after="0" w:line="360" w:lineRule="auto"/>
        <w:ind w:right="-1"/>
        <w:rPr>
          <w:rFonts w:ascii="Times New Roman" w:eastAsia="Calibri" w:hAnsi="Times New Roman" w:cs="Times New Roman"/>
          <w:bCs/>
          <w:sz w:val="28"/>
          <w:szCs w:val="28"/>
          <w:lang w:eastAsia="en-US"/>
        </w:rPr>
      </w:pPr>
      <w:r w:rsidRPr="00E33194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1 – ОБУЧАЮЩИЙ РОЛИК</w:t>
      </w:r>
      <w:r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 xml:space="preserve"> – </w:t>
      </w:r>
      <w:r w:rsidRPr="00E33194">
        <w:rPr>
          <w:rFonts w:ascii="Times New Roman" w:eastAsia="Calibri" w:hAnsi="Times New Roman" w:cs="Times New Roman"/>
          <w:bCs/>
          <w:sz w:val="28"/>
          <w:szCs w:val="28"/>
          <w:lang w:eastAsia="en-US"/>
        </w:rPr>
        <w:t>подробное описание выполнения всех элементов соревновательного ролика</w:t>
      </w:r>
      <w:r w:rsidR="006726FD">
        <w:rPr>
          <w:rFonts w:ascii="Times New Roman" w:eastAsia="Calibri" w:hAnsi="Times New Roman" w:cs="Times New Roman"/>
          <w:bCs/>
          <w:sz w:val="28"/>
          <w:szCs w:val="28"/>
          <w:lang w:eastAsia="en-US"/>
        </w:rPr>
        <w:t xml:space="preserve"> (выполняет судья-презентер).</w:t>
      </w:r>
    </w:p>
    <w:p w:rsidR="00E33194" w:rsidRPr="00E33194" w:rsidRDefault="00E33194" w:rsidP="00933614">
      <w:pPr>
        <w:spacing w:after="0" w:line="360" w:lineRule="auto"/>
        <w:ind w:right="-1"/>
        <w:rPr>
          <w:rFonts w:ascii="Times New Roman" w:eastAsia="Calibri" w:hAnsi="Times New Roman" w:cs="Times New Roman"/>
          <w:bCs/>
          <w:sz w:val="28"/>
          <w:szCs w:val="28"/>
          <w:lang w:eastAsia="en-US"/>
        </w:rPr>
      </w:pPr>
      <w:r w:rsidRPr="00E33194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2 – СО</w:t>
      </w:r>
      <w:r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 xml:space="preserve">РЕВНОВАТЕЛЬНЫЙ РОЛИК ФЕСТИВАЛЯ – </w:t>
      </w:r>
      <w:r w:rsidRPr="00E33194">
        <w:rPr>
          <w:rFonts w:ascii="Times New Roman" w:eastAsia="Calibri" w:hAnsi="Times New Roman" w:cs="Times New Roman"/>
          <w:bCs/>
          <w:sz w:val="28"/>
          <w:szCs w:val="28"/>
          <w:lang w:eastAsia="en-US"/>
        </w:rPr>
        <w:t xml:space="preserve">содержит </w:t>
      </w:r>
      <w:r>
        <w:rPr>
          <w:rFonts w:ascii="Times New Roman" w:eastAsia="Calibri" w:hAnsi="Times New Roman" w:cs="Times New Roman"/>
          <w:bCs/>
          <w:sz w:val="28"/>
          <w:szCs w:val="28"/>
          <w:lang w:eastAsia="en-US"/>
        </w:rPr>
        <w:t xml:space="preserve">подробное </w:t>
      </w:r>
      <w:r w:rsidR="006726FD">
        <w:rPr>
          <w:rFonts w:ascii="Times New Roman" w:eastAsia="Calibri" w:hAnsi="Times New Roman" w:cs="Times New Roman"/>
          <w:bCs/>
          <w:sz w:val="28"/>
          <w:szCs w:val="28"/>
          <w:lang w:eastAsia="en-US"/>
        </w:rPr>
        <w:t xml:space="preserve">учебно-тренировочное освоение </w:t>
      </w:r>
      <w:r w:rsidRPr="00E33194">
        <w:rPr>
          <w:rFonts w:ascii="Times New Roman" w:eastAsia="Calibri" w:hAnsi="Times New Roman" w:cs="Times New Roman"/>
          <w:bCs/>
          <w:sz w:val="28"/>
          <w:szCs w:val="28"/>
          <w:lang w:eastAsia="en-US"/>
        </w:rPr>
        <w:t>«</w:t>
      </w:r>
      <w:r w:rsidR="006726FD">
        <w:rPr>
          <w:rFonts w:ascii="Times New Roman" w:eastAsia="Calibri" w:hAnsi="Times New Roman" w:cs="Times New Roman"/>
          <w:bCs/>
          <w:sz w:val="28"/>
          <w:szCs w:val="28"/>
          <w:lang w:eastAsia="en-US"/>
        </w:rPr>
        <w:t>зачетной комбинации</w:t>
      </w:r>
      <w:r w:rsidRPr="00E33194">
        <w:rPr>
          <w:rFonts w:ascii="Times New Roman" w:eastAsia="Calibri" w:hAnsi="Times New Roman" w:cs="Times New Roman"/>
          <w:bCs/>
          <w:sz w:val="28"/>
          <w:szCs w:val="28"/>
          <w:lang w:eastAsia="en-US"/>
        </w:rPr>
        <w:t>»</w:t>
      </w:r>
      <w:r>
        <w:rPr>
          <w:rFonts w:ascii="Times New Roman" w:eastAsia="Calibri" w:hAnsi="Times New Roman" w:cs="Times New Roman"/>
          <w:bCs/>
          <w:sz w:val="28"/>
          <w:szCs w:val="28"/>
          <w:lang w:eastAsia="en-US"/>
        </w:rPr>
        <w:t xml:space="preserve">, </w:t>
      </w:r>
      <w:r w:rsidR="006726FD">
        <w:rPr>
          <w:rFonts w:ascii="Times New Roman" w:eastAsia="Calibri" w:hAnsi="Times New Roman" w:cs="Times New Roman"/>
          <w:bCs/>
          <w:sz w:val="28"/>
          <w:szCs w:val="28"/>
          <w:lang w:eastAsia="en-US"/>
        </w:rPr>
        <w:t>обязательной</w:t>
      </w:r>
      <w:r>
        <w:rPr>
          <w:rFonts w:ascii="Times New Roman" w:eastAsia="Calibri" w:hAnsi="Times New Roman" w:cs="Times New Roman"/>
          <w:bCs/>
          <w:sz w:val="28"/>
          <w:szCs w:val="28"/>
          <w:lang w:eastAsia="en-US"/>
        </w:rPr>
        <w:t xml:space="preserve"> к исполнению.</w:t>
      </w:r>
    </w:p>
    <w:p w:rsidR="00657DD8" w:rsidRDefault="00E33194" w:rsidP="00933614">
      <w:pPr>
        <w:spacing w:after="0" w:line="360" w:lineRule="auto"/>
        <w:ind w:right="-1"/>
        <w:rPr>
          <w:rFonts w:ascii="Times New Roman" w:eastAsia="Calibri" w:hAnsi="Times New Roman" w:cs="Times New Roman"/>
          <w:bCs/>
          <w:sz w:val="28"/>
          <w:szCs w:val="28"/>
          <w:lang w:eastAsia="en-US"/>
        </w:rPr>
      </w:pPr>
      <w:r w:rsidRPr="00E33194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3 – СОРЕВНОВАТ</w:t>
      </w:r>
      <w:r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 xml:space="preserve">ЕЛЬНЫЙ РОЛИК КОМАНДЫ-УЧАСТНИЦЫ – </w:t>
      </w:r>
      <w:r w:rsidRPr="00E33194">
        <w:rPr>
          <w:rFonts w:ascii="Times New Roman" w:eastAsia="Calibri" w:hAnsi="Times New Roman" w:cs="Times New Roman"/>
          <w:bCs/>
          <w:sz w:val="28"/>
          <w:szCs w:val="28"/>
          <w:lang w:eastAsia="en-US"/>
        </w:rPr>
        <w:t>данный ролик самостоятельно снимает каждая команда</w:t>
      </w:r>
      <w:r>
        <w:rPr>
          <w:rFonts w:ascii="Times New Roman" w:eastAsia="Calibri" w:hAnsi="Times New Roman" w:cs="Times New Roman"/>
          <w:bCs/>
          <w:sz w:val="28"/>
          <w:szCs w:val="28"/>
          <w:lang w:eastAsia="en-US"/>
        </w:rPr>
        <w:t>-участница Фестиваля (команда-участница выполняет «зачетную комбинацию»)</w:t>
      </w:r>
      <w:r w:rsidR="006726FD">
        <w:rPr>
          <w:rFonts w:ascii="Times New Roman" w:eastAsia="Calibri" w:hAnsi="Times New Roman" w:cs="Times New Roman"/>
          <w:bCs/>
          <w:sz w:val="28"/>
          <w:szCs w:val="28"/>
          <w:lang w:eastAsia="en-US"/>
        </w:rPr>
        <w:t>.</w:t>
      </w:r>
    </w:p>
    <w:p w:rsidR="00933614" w:rsidRPr="00E33194" w:rsidRDefault="008937DC" w:rsidP="00933614">
      <w:pPr>
        <w:spacing w:after="0" w:line="360" w:lineRule="auto"/>
        <w:ind w:right="-1"/>
        <w:rPr>
          <w:rFonts w:ascii="Times New Roman" w:eastAsia="Calibri" w:hAnsi="Times New Roman" w:cs="Times New Roman"/>
          <w:bCs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3815715</wp:posOffset>
                </wp:positionH>
                <wp:positionV relativeFrom="paragraph">
                  <wp:posOffset>54610</wp:posOffset>
                </wp:positionV>
                <wp:extent cx="419100" cy="419100"/>
                <wp:effectExtent l="9525" t="11430" r="9525" b="7620"/>
                <wp:wrapNone/>
                <wp:docPr id="37" name="Oval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9100" cy="4191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8067E" w:rsidRPr="004F3BA9" w:rsidRDefault="0018067E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4F3BA9">
                              <w:rPr>
                                <w:rFonts w:ascii="Times New Roman" w:hAnsi="Times New Roman" w:cs="Times New Roman"/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68" o:spid="_x0000_s1026" style="position:absolute;margin-left:300.45pt;margin-top:4.3pt;width:33pt;height:3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">
                <v:textbox>
                  <w:txbxContent>
                    <w:p w:rsidR="0018067E" w:rsidRPr="004F3BA9" w:rsidRDefault="0018067E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4F3BA9">
                        <w:rPr>
                          <w:rFonts w:ascii="Times New Roman" w:hAnsi="Times New Roman" w:cs="Times New Roman"/>
                          <w:b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1844040</wp:posOffset>
                </wp:positionH>
                <wp:positionV relativeFrom="paragraph">
                  <wp:posOffset>121285</wp:posOffset>
                </wp:positionV>
                <wp:extent cx="419100" cy="419100"/>
                <wp:effectExtent l="9525" t="11430" r="9525" b="7620"/>
                <wp:wrapNone/>
                <wp:docPr id="36" name="Oval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9100" cy="4191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8067E" w:rsidRPr="004F3BA9" w:rsidRDefault="0018067E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4F3BA9">
                              <w:rPr>
                                <w:rFonts w:ascii="Times New Roman" w:hAnsi="Times New Roman" w:cs="Times New Roman"/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67" o:spid="_x0000_s1027" style="position:absolute;margin-left:145.2pt;margin-top:9.55pt;width:33pt;height:33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">
                <v:textbox>
                  <w:txbxContent>
                    <w:p w:rsidR="0018067E" w:rsidRPr="004F3BA9" w:rsidRDefault="0018067E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4F3BA9">
                        <w:rPr>
                          <w:rFonts w:ascii="Times New Roman" w:hAnsi="Times New Roman" w:cs="Times New Roman"/>
                          <w:b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2596515</wp:posOffset>
                </wp:positionH>
                <wp:positionV relativeFrom="paragraph">
                  <wp:posOffset>54610</wp:posOffset>
                </wp:positionV>
                <wp:extent cx="819150" cy="762000"/>
                <wp:effectExtent l="9525" t="11430" r="9525" b="7620"/>
                <wp:wrapNone/>
                <wp:docPr id="35" name="Oval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9150" cy="7620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8067E" w:rsidRPr="009359A4" w:rsidRDefault="0018067E" w:rsidP="009359A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4"/>
                                <w:szCs w:val="14"/>
                              </w:rPr>
                            </w:pPr>
                            <w:r w:rsidRPr="009359A4">
                              <w:rPr>
                                <w:rFonts w:ascii="Times New Roman" w:hAnsi="Times New Roman" w:cs="Times New Roman"/>
                                <w:b/>
                                <w:sz w:val="14"/>
                                <w:szCs w:val="14"/>
                                <w:lang w:val="en-US"/>
                              </w:rPr>
                              <w:t>I</w:t>
                            </w:r>
                            <w:r w:rsidRPr="009359A4">
                              <w:rPr>
                                <w:rFonts w:ascii="Times New Roman" w:hAnsi="Times New Roman" w:cs="Times New Roman"/>
                                <w:b/>
                                <w:sz w:val="14"/>
                                <w:szCs w:val="14"/>
                              </w:rPr>
                              <w:t xml:space="preserve"> ГРУППА</w:t>
                            </w:r>
                            <w:r w:rsidRPr="009359A4">
                              <w:rPr>
                                <w:rFonts w:ascii="Times New Roman" w:hAnsi="Times New Roman" w:cs="Times New Roman"/>
                                <w:b/>
                                <w:sz w:val="14"/>
                                <w:szCs w:val="14"/>
                              </w:rPr>
                              <w:br/>
                            </w:r>
                            <w:r w:rsidRPr="009359A4">
                              <w:rPr>
                                <w:rFonts w:ascii="Times New Roman" w:hAnsi="Times New Roman" w:cs="Times New Roman"/>
                                <w:b/>
                                <w:sz w:val="14"/>
                                <w:szCs w:val="14"/>
                                <w:lang w:val="en-US"/>
                              </w:rPr>
                              <w:t>(16-17</w:t>
                            </w:r>
                            <w:r w:rsidRPr="009359A4">
                              <w:rPr>
                                <w:rFonts w:ascii="Times New Roman" w:hAnsi="Times New Roman" w:cs="Times New Roman"/>
                                <w:b/>
                                <w:sz w:val="14"/>
                                <w:szCs w:val="14"/>
                              </w:rPr>
                              <w:t>лет)</w:t>
                            </w:r>
                          </w:p>
                          <w:p w:rsidR="0018067E" w:rsidRPr="009359A4" w:rsidRDefault="0018067E" w:rsidP="009359A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54" o:spid="_x0000_s1028" style="position:absolute;margin-left:204.45pt;margin-top:4.3pt;width:64.5pt;height:6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">
                <v:textbox>
                  <w:txbxContent>
                    <w:p w:rsidR="0018067E" w:rsidRPr="009359A4" w:rsidRDefault="0018067E" w:rsidP="009359A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14"/>
                          <w:szCs w:val="14"/>
                        </w:rPr>
                      </w:pPr>
                      <w:r w:rsidRPr="009359A4">
                        <w:rPr>
                          <w:rFonts w:ascii="Times New Roman" w:hAnsi="Times New Roman" w:cs="Times New Roman"/>
                          <w:b/>
                          <w:sz w:val="14"/>
                          <w:szCs w:val="14"/>
                          <w:lang w:val="en-US"/>
                        </w:rPr>
                        <w:t>I</w:t>
                      </w:r>
                      <w:r w:rsidRPr="009359A4">
                        <w:rPr>
                          <w:rFonts w:ascii="Times New Roman" w:hAnsi="Times New Roman" w:cs="Times New Roman"/>
                          <w:b/>
                          <w:sz w:val="14"/>
                          <w:szCs w:val="14"/>
                        </w:rPr>
                        <w:t xml:space="preserve"> ГРУППА</w:t>
                      </w:r>
                      <w:r w:rsidRPr="009359A4">
                        <w:rPr>
                          <w:rFonts w:ascii="Times New Roman" w:hAnsi="Times New Roman" w:cs="Times New Roman"/>
                          <w:b/>
                          <w:sz w:val="14"/>
                          <w:szCs w:val="14"/>
                        </w:rPr>
                        <w:br/>
                      </w:r>
                      <w:r w:rsidRPr="009359A4">
                        <w:rPr>
                          <w:rFonts w:ascii="Times New Roman" w:hAnsi="Times New Roman" w:cs="Times New Roman"/>
                          <w:b/>
                          <w:sz w:val="14"/>
                          <w:szCs w:val="14"/>
                          <w:lang w:val="en-US"/>
                        </w:rPr>
                        <w:t>(16-17</w:t>
                      </w:r>
                      <w:r w:rsidRPr="009359A4">
                        <w:rPr>
                          <w:rFonts w:ascii="Times New Roman" w:hAnsi="Times New Roman" w:cs="Times New Roman"/>
                          <w:b/>
                          <w:sz w:val="14"/>
                          <w:szCs w:val="14"/>
                        </w:rPr>
                        <w:t>лет)</w:t>
                      </w:r>
                    </w:p>
                    <w:p w:rsidR="0018067E" w:rsidRPr="009359A4" w:rsidRDefault="0018067E" w:rsidP="009359A4"/>
                  </w:txbxContent>
                </v:textbox>
              </v:oval>
            </w:pict>
          </mc:Fallback>
        </mc:AlternateContent>
      </w:r>
    </w:p>
    <w:p w:rsidR="00657DD8" w:rsidRDefault="008937DC" w:rsidP="00E33194">
      <w:pPr>
        <w:spacing w:after="0"/>
        <w:ind w:right="-1"/>
        <w:jc w:val="center"/>
        <w:rPr>
          <w:rFonts w:ascii="Times New Roman" w:eastAsia="Calibri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2263140</wp:posOffset>
                </wp:positionH>
                <wp:positionV relativeFrom="paragraph">
                  <wp:posOffset>24130</wp:posOffset>
                </wp:positionV>
                <wp:extent cx="333375" cy="9525"/>
                <wp:effectExtent l="9525" t="11430" r="9525" b="7620"/>
                <wp:wrapNone/>
                <wp:docPr id="34" name="AutoShape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33375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1F695D1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57" o:spid="_x0000_s1026" type="#_x0000_t32" style="position:absolute;margin-left:178.2pt;margin-top:1.9pt;width:26.25pt;height:.7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"/>
            </w:pict>
          </mc:Fallback>
        </mc:AlternateContent>
      </w:r>
      <w:r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3415665</wp:posOffset>
                </wp:positionH>
                <wp:positionV relativeFrom="paragraph">
                  <wp:posOffset>24130</wp:posOffset>
                </wp:positionV>
                <wp:extent cx="400050" cy="9525"/>
                <wp:effectExtent l="9525" t="11430" r="9525" b="7620"/>
                <wp:wrapNone/>
                <wp:docPr id="33" name="AutoShape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0005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F9CA45" id="AutoShape 155" o:spid="_x0000_s1026" type="#_x0000_t32" style="position:absolute;margin-left:268.95pt;margin-top:1.9pt;width:31.5pt;height:.7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"/>
            </w:pict>
          </mc:Fallback>
        </mc:AlternateContent>
      </w:r>
    </w:p>
    <w:p w:rsidR="00BC4AC1" w:rsidRDefault="008937DC" w:rsidP="00E33194">
      <w:pPr>
        <w:spacing w:after="0"/>
        <w:ind w:right="-1"/>
        <w:jc w:val="center"/>
        <w:rPr>
          <w:rFonts w:ascii="Times New Roman" w:eastAsia="Calibri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2796540</wp:posOffset>
                </wp:positionH>
                <wp:positionV relativeFrom="paragraph">
                  <wp:posOffset>189230</wp:posOffset>
                </wp:positionV>
                <wp:extent cx="635" cy="276225"/>
                <wp:effectExtent l="9525" t="11430" r="8890" b="7620"/>
                <wp:wrapNone/>
                <wp:docPr id="32" name="AutoShape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2762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D4FF40" id="AutoShape 175" o:spid="_x0000_s1026" type="#_x0000_t32" style="position:absolute;margin-left:220.2pt;margin-top:14.9pt;width:.05pt;height:21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"/>
            </w:pict>
          </mc:Fallback>
        </mc:AlternateContent>
      </w:r>
      <w:r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4482465</wp:posOffset>
                </wp:positionH>
                <wp:positionV relativeFrom="paragraph">
                  <wp:posOffset>46355</wp:posOffset>
                </wp:positionV>
                <wp:extent cx="419100" cy="419100"/>
                <wp:effectExtent l="9525" t="11430" r="9525" b="7620"/>
                <wp:wrapNone/>
                <wp:docPr id="31" name="Oval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9100" cy="4191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8067E" w:rsidRPr="009359A4" w:rsidRDefault="0018067E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9359A4">
                              <w:rPr>
                                <w:rFonts w:ascii="Times New Roman" w:hAnsi="Times New Roman" w:cs="Times New Roman"/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70" o:spid="_x0000_s1029" style="position:absolute;left:0;text-align:left;margin-left:352.95pt;margin-top:3.65pt;width:33pt;height:3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">
                <v:textbox>
                  <w:txbxContent>
                    <w:p w:rsidR="0018067E" w:rsidRPr="009359A4" w:rsidRDefault="0018067E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9359A4">
                        <w:rPr>
                          <w:rFonts w:ascii="Times New Roman" w:hAnsi="Times New Roman" w:cs="Times New Roman"/>
                          <w:b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3815715</wp:posOffset>
                </wp:positionH>
                <wp:positionV relativeFrom="paragraph">
                  <wp:posOffset>46355</wp:posOffset>
                </wp:positionV>
                <wp:extent cx="419100" cy="419100"/>
                <wp:effectExtent l="9525" t="11430" r="9525" b="7620"/>
                <wp:wrapNone/>
                <wp:docPr id="30" name="Oval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9100" cy="4191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8067E" w:rsidRPr="004F3BA9" w:rsidRDefault="0018067E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4F3BA9">
                              <w:rPr>
                                <w:rFonts w:ascii="Times New Roman" w:hAnsi="Times New Roman" w:cs="Times New Roman"/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69" o:spid="_x0000_s1030" style="position:absolute;left:0;text-align:left;margin-left:300.45pt;margin-top:3.65pt;width:33pt;height:33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">
                <v:textbox>
                  <w:txbxContent>
                    <w:p w:rsidR="0018067E" w:rsidRPr="004F3BA9" w:rsidRDefault="0018067E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4F3BA9">
                        <w:rPr>
                          <w:rFonts w:ascii="Times New Roman" w:hAnsi="Times New Roman" w:cs="Times New Roman"/>
                          <w:b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3415665</wp:posOffset>
                </wp:positionH>
                <wp:positionV relativeFrom="paragraph">
                  <wp:posOffset>46355</wp:posOffset>
                </wp:positionV>
                <wp:extent cx="400050" cy="142875"/>
                <wp:effectExtent l="9525" t="11430" r="9525" b="7620"/>
                <wp:wrapNone/>
                <wp:docPr id="29" name="AutoShape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0050" cy="1428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B6D42C" id="AutoShape 156" o:spid="_x0000_s1026" type="#_x0000_t32" style="position:absolute;margin-left:268.95pt;margin-top:3.65pt;width:31.5pt;height:11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"/>
            </w:pict>
          </mc:Fallback>
        </mc:AlternateContent>
      </w:r>
    </w:p>
    <w:p w:rsidR="00BC4AC1" w:rsidRDefault="008937DC" w:rsidP="00E33194">
      <w:pPr>
        <w:spacing w:after="0"/>
        <w:ind w:right="-1"/>
        <w:jc w:val="center"/>
        <w:rPr>
          <w:rFonts w:ascii="Times New Roman" w:eastAsia="Calibri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5330190</wp:posOffset>
                </wp:positionH>
                <wp:positionV relativeFrom="paragraph">
                  <wp:posOffset>40005</wp:posOffset>
                </wp:positionV>
                <wp:extent cx="419100" cy="419100"/>
                <wp:effectExtent l="9525" t="11430" r="9525" b="7620"/>
                <wp:wrapNone/>
                <wp:docPr id="28" name="Oval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9100" cy="4191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8067E" w:rsidRPr="009359A4" w:rsidRDefault="0018067E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9359A4">
                              <w:rPr>
                                <w:rFonts w:ascii="Times New Roman" w:hAnsi="Times New Roman" w:cs="Times New Roman"/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71" o:spid="_x0000_s1031" style="position:absolute;left:0;text-align:left;margin-left:419.7pt;margin-top:3.15pt;width:33pt;height:3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">
                <v:textbox>
                  <w:txbxContent>
                    <w:p w:rsidR="0018067E" w:rsidRPr="009359A4" w:rsidRDefault="0018067E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9359A4">
                        <w:rPr>
                          <w:rFonts w:ascii="Times New Roman" w:hAnsi="Times New Roman" w:cs="Times New Roman"/>
                          <w:b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567690</wp:posOffset>
                </wp:positionH>
                <wp:positionV relativeFrom="paragraph">
                  <wp:posOffset>40005</wp:posOffset>
                </wp:positionV>
                <wp:extent cx="419100" cy="419100"/>
                <wp:effectExtent l="9525" t="11430" r="9525" b="7620"/>
                <wp:wrapNone/>
                <wp:docPr id="27" name="Oval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9100" cy="4191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8067E" w:rsidRPr="004F3BA9" w:rsidRDefault="0018067E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4F3BA9">
                              <w:rPr>
                                <w:rFonts w:ascii="Times New Roman" w:hAnsi="Times New Roman" w:cs="Times New Roman"/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64" o:spid="_x0000_s1032" style="position:absolute;left:0;text-align:left;margin-left:44.7pt;margin-top:3.15pt;width:33pt;height:3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">
                <v:textbox>
                  <w:txbxContent>
                    <w:p w:rsidR="0018067E" w:rsidRPr="004F3BA9" w:rsidRDefault="0018067E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4F3BA9">
                        <w:rPr>
                          <w:rFonts w:ascii="Times New Roman" w:hAnsi="Times New Roman" w:cs="Times New Roman"/>
                          <w:b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4549140</wp:posOffset>
                </wp:positionH>
                <wp:positionV relativeFrom="paragraph">
                  <wp:posOffset>211455</wp:posOffset>
                </wp:positionV>
                <wp:extent cx="95250" cy="381000"/>
                <wp:effectExtent l="9525" t="11430" r="9525" b="7620"/>
                <wp:wrapNone/>
                <wp:docPr id="26" name="AutoShape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5250" cy="381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83985D" id="AutoShape 161" o:spid="_x0000_s1026" type="#_x0000_t32" style="position:absolute;margin-left:358.2pt;margin-top:16.65pt;width:7.5pt;height:30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"/>
            </w:pict>
          </mc:Fallback>
        </mc:AlternateContent>
      </w:r>
      <w:r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2434590</wp:posOffset>
                </wp:positionH>
                <wp:positionV relativeFrom="paragraph">
                  <wp:posOffset>211455</wp:posOffset>
                </wp:positionV>
                <wp:extent cx="1095375" cy="1066800"/>
                <wp:effectExtent l="9525" t="11430" r="9525" b="7620"/>
                <wp:wrapNone/>
                <wp:docPr id="25" name="Oval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5375" cy="10668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8067E" w:rsidRPr="009359A4" w:rsidRDefault="0018067E" w:rsidP="00BC4AC1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9359A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ТРОФИ</w:t>
                            </w:r>
                          </w:p>
                          <w:p w:rsidR="0018067E" w:rsidRPr="009359A4" w:rsidRDefault="0018067E" w:rsidP="009359A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9359A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2022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50" o:spid="_x0000_s1033" style="position:absolute;left:0;text-align:left;margin-left:191.7pt;margin-top:16.65pt;width:86.25pt;height:8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">
                <v:textbox>
                  <w:txbxContent>
                    <w:p w:rsidR="0018067E" w:rsidRPr="009359A4" w:rsidRDefault="0018067E" w:rsidP="00BC4AC1">
                      <w:pPr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9359A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ТРОФИ</w:t>
                      </w:r>
                    </w:p>
                    <w:p w:rsidR="0018067E" w:rsidRPr="009359A4" w:rsidRDefault="0018067E" w:rsidP="009359A4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9359A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2022</w:t>
                      </w:r>
                    </w:p>
                  </w:txbxContent>
                </v:textbox>
              </v:oval>
            </w:pict>
          </mc:Fallback>
        </mc:AlternateContent>
      </w:r>
    </w:p>
    <w:p w:rsidR="00BC4AC1" w:rsidRDefault="008937DC" w:rsidP="00E33194">
      <w:pPr>
        <w:spacing w:after="0"/>
        <w:ind w:right="-1"/>
        <w:jc w:val="center"/>
        <w:rPr>
          <w:rFonts w:ascii="Times New Roman" w:eastAsia="Calibri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4815840</wp:posOffset>
                </wp:positionH>
                <wp:positionV relativeFrom="paragraph">
                  <wp:posOffset>147955</wp:posOffset>
                </wp:positionV>
                <wp:extent cx="590550" cy="457200"/>
                <wp:effectExtent l="9525" t="11430" r="9525" b="7620"/>
                <wp:wrapNone/>
                <wp:docPr id="24" name="AutoShape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90550" cy="457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48D71F" id="AutoShape 162" o:spid="_x0000_s1026" type="#_x0000_t32" style="position:absolute;margin-left:379.2pt;margin-top:11.65pt;width:46.5pt;height:36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"/>
            </w:pict>
          </mc:Fallback>
        </mc:AlternateContent>
      </w:r>
      <w:r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901065</wp:posOffset>
                </wp:positionH>
                <wp:positionV relativeFrom="paragraph">
                  <wp:posOffset>147955</wp:posOffset>
                </wp:positionV>
                <wp:extent cx="266700" cy="314325"/>
                <wp:effectExtent l="9525" t="11430" r="9525" b="7620"/>
                <wp:wrapNone/>
                <wp:docPr id="23" name="AutoShape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66700" cy="3143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278731" id="AutoShape 158" o:spid="_x0000_s1026" type="#_x0000_t32" style="position:absolute;margin-left:70.95pt;margin-top:11.65pt;width:21pt;height:24.75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"/>
            </w:pict>
          </mc:Fallback>
        </mc:AlternateContent>
      </w:r>
    </w:p>
    <w:p w:rsidR="00BC4AC1" w:rsidRDefault="008937DC" w:rsidP="00E33194">
      <w:pPr>
        <w:spacing w:after="0"/>
        <w:ind w:right="-1"/>
        <w:jc w:val="center"/>
        <w:rPr>
          <w:rFonts w:ascii="Times New Roman" w:eastAsia="Calibri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5282565</wp:posOffset>
                </wp:positionH>
                <wp:positionV relativeFrom="paragraph">
                  <wp:posOffset>226695</wp:posOffset>
                </wp:positionV>
                <wp:extent cx="419100" cy="419100"/>
                <wp:effectExtent l="9525" t="11430" r="9525" b="7620"/>
                <wp:wrapNone/>
                <wp:docPr id="22" name="Oval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9100" cy="4191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8067E" w:rsidRPr="009359A4" w:rsidRDefault="0018067E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9359A4">
                              <w:rPr>
                                <w:rFonts w:ascii="Times New Roman" w:hAnsi="Times New Roman" w:cs="Times New Roman"/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72" o:spid="_x0000_s1034" style="position:absolute;left:0;text-align:left;margin-left:415.95pt;margin-top:17.85pt;width:33pt;height:33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">
                <v:textbox>
                  <w:txbxContent>
                    <w:p w:rsidR="0018067E" w:rsidRPr="009359A4" w:rsidRDefault="0018067E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9359A4">
                        <w:rPr>
                          <w:rFonts w:ascii="Times New Roman" w:hAnsi="Times New Roman" w:cs="Times New Roman"/>
                          <w:b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224790</wp:posOffset>
                </wp:positionH>
                <wp:positionV relativeFrom="paragraph">
                  <wp:posOffset>140970</wp:posOffset>
                </wp:positionV>
                <wp:extent cx="419100" cy="419100"/>
                <wp:effectExtent l="9525" t="11430" r="9525" b="7620"/>
                <wp:wrapNone/>
                <wp:docPr id="21" name="Oval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9100" cy="4191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8067E" w:rsidRPr="004F3BA9" w:rsidRDefault="0018067E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4F3BA9">
                              <w:rPr>
                                <w:rFonts w:ascii="Times New Roman" w:hAnsi="Times New Roman" w:cs="Times New Roman"/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65" o:spid="_x0000_s1035" style="position:absolute;left:0;text-align:left;margin-left:17.7pt;margin-top:11.1pt;width:33pt;height:3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">
                <v:textbox>
                  <w:txbxContent>
                    <w:p w:rsidR="0018067E" w:rsidRPr="004F3BA9" w:rsidRDefault="0018067E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4F3BA9">
                        <w:rPr>
                          <w:rFonts w:ascii="Times New Roman" w:hAnsi="Times New Roman" w:cs="Times New Roman"/>
                          <w:b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3996690</wp:posOffset>
                </wp:positionH>
                <wp:positionV relativeFrom="paragraph">
                  <wp:posOffset>121920</wp:posOffset>
                </wp:positionV>
                <wp:extent cx="819150" cy="762000"/>
                <wp:effectExtent l="9525" t="11430" r="9525" b="7620"/>
                <wp:wrapNone/>
                <wp:docPr id="20" name="Oval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9150" cy="7620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8067E" w:rsidRPr="009359A4" w:rsidRDefault="0018067E" w:rsidP="00BC4AC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4"/>
                                <w:szCs w:val="14"/>
                              </w:rPr>
                            </w:pPr>
                            <w:r w:rsidRPr="009359A4">
                              <w:rPr>
                                <w:rFonts w:ascii="Times New Roman" w:hAnsi="Times New Roman" w:cs="Times New Roman"/>
                                <w:b/>
                                <w:sz w:val="14"/>
                                <w:szCs w:val="14"/>
                                <w:lang w:val="en-US"/>
                              </w:rPr>
                              <w:t>III</w:t>
                            </w:r>
                            <w:r w:rsidRPr="009359A4">
                              <w:rPr>
                                <w:rFonts w:ascii="Times New Roman" w:hAnsi="Times New Roman" w:cs="Times New Roman"/>
                                <w:b/>
                                <w:sz w:val="14"/>
                                <w:szCs w:val="14"/>
                              </w:rPr>
                              <w:t xml:space="preserve"> ГРУППА</w:t>
                            </w:r>
                            <w:r w:rsidRPr="009359A4">
                              <w:rPr>
                                <w:rFonts w:ascii="Times New Roman" w:hAnsi="Times New Roman" w:cs="Times New Roman"/>
                                <w:b/>
                                <w:sz w:val="14"/>
                                <w:szCs w:val="14"/>
                              </w:rPr>
                              <w:br/>
                            </w:r>
                            <w:r w:rsidRPr="009359A4">
                              <w:rPr>
                                <w:rFonts w:ascii="Times New Roman" w:hAnsi="Times New Roman" w:cs="Times New Roman"/>
                                <w:b/>
                                <w:sz w:val="14"/>
                                <w:szCs w:val="14"/>
                                <w:lang w:val="en-US"/>
                              </w:rPr>
                              <w:t>(16-17</w:t>
                            </w:r>
                            <w:r w:rsidRPr="009359A4">
                              <w:rPr>
                                <w:rFonts w:ascii="Times New Roman" w:hAnsi="Times New Roman" w:cs="Times New Roman"/>
                                <w:b/>
                                <w:sz w:val="14"/>
                                <w:szCs w:val="14"/>
                              </w:rPr>
                              <w:t>лет)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52" o:spid="_x0000_s1036" style="position:absolute;left:0;text-align:left;margin-left:314.7pt;margin-top:9.6pt;width:64.5pt;height:60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">
                <v:textbox>
                  <w:txbxContent>
                    <w:p w:rsidR="0018067E" w:rsidRPr="009359A4" w:rsidRDefault="0018067E" w:rsidP="00BC4AC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14"/>
                          <w:szCs w:val="14"/>
                        </w:rPr>
                      </w:pPr>
                      <w:r w:rsidRPr="009359A4">
                        <w:rPr>
                          <w:rFonts w:ascii="Times New Roman" w:hAnsi="Times New Roman" w:cs="Times New Roman"/>
                          <w:b/>
                          <w:sz w:val="14"/>
                          <w:szCs w:val="14"/>
                          <w:lang w:val="en-US"/>
                        </w:rPr>
                        <w:t>III</w:t>
                      </w:r>
                      <w:r w:rsidRPr="009359A4">
                        <w:rPr>
                          <w:rFonts w:ascii="Times New Roman" w:hAnsi="Times New Roman" w:cs="Times New Roman"/>
                          <w:b/>
                          <w:sz w:val="14"/>
                          <w:szCs w:val="14"/>
                        </w:rPr>
                        <w:t xml:space="preserve"> ГРУППА</w:t>
                      </w:r>
                      <w:r w:rsidRPr="009359A4">
                        <w:rPr>
                          <w:rFonts w:ascii="Times New Roman" w:hAnsi="Times New Roman" w:cs="Times New Roman"/>
                          <w:b/>
                          <w:sz w:val="14"/>
                          <w:szCs w:val="14"/>
                        </w:rPr>
                        <w:br/>
                      </w:r>
                      <w:r w:rsidRPr="009359A4">
                        <w:rPr>
                          <w:rFonts w:ascii="Times New Roman" w:hAnsi="Times New Roman" w:cs="Times New Roman"/>
                          <w:b/>
                          <w:sz w:val="14"/>
                          <w:szCs w:val="14"/>
                          <w:lang w:val="en-US"/>
                        </w:rPr>
                        <w:t>(16-17</w:t>
                      </w:r>
                      <w:r w:rsidRPr="009359A4">
                        <w:rPr>
                          <w:rFonts w:ascii="Times New Roman" w:hAnsi="Times New Roman" w:cs="Times New Roman"/>
                          <w:b/>
                          <w:sz w:val="14"/>
                          <w:szCs w:val="14"/>
                        </w:rPr>
                        <w:t>лет)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986790</wp:posOffset>
                </wp:positionH>
                <wp:positionV relativeFrom="paragraph">
                  <wp:posOffset>169545</wp:posOffset>
                </wp:positionV>
                <wp:extent cx="819150" cy="762000"/>
                <wp:effectExtent l="9525" t="11430" r="9525" b="7620"/>
                <wp:wrapNone/>
                <wp:docPr id="19" name="Oval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9150" cy="7620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8067E" w:rsidRPr="009359A4" w:rsidRDefault="0018067E" w:rsidP="009359A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4"/>
                                <w:szCs w:val="14"/>
                              </w:rPr>
                            </w:pPr>
                            <w:r w:rsidRPr="009359A4">
                              <w:rPr>
                                <w:rFonts w:ascii="Times New Roman" w:hAnsi="Times New Roman" w:cs="Times New Roman"/>
                                <w:b/>
                                <w:sz w:val="14"/>
                                <w:szCs w:val="14"/>
                                <w:lang w:val="en-US"/>
                              </w:rPr>
                              <w:t>II</w:t>
                            </w:r>
                            <w:r w:rsidRPr="009359A4">
                              <w:rPr>
                                <w:rFonts w:ascii="Times New Roman" w:hAnsi="Times New Roman" w:cs="Times New Roman"/>
                                <w:b/>
                                <w:sz w:val="14"/>
                                <w:szCs w:val="14"/>
                              </w:rPr>
                              <w:t xml:space="preserve"> ГРУППА</w:t>
                            </w:r>
                            <w:r w:rsidRPr="009359A4">
                              <w:rPr>
                                <w:rFonts w:ascii="Times New Roman" w:hAnsi="Times New Roman" w:cs="Times New Roman"/>
                                <w:b/>
                                <w:sz w:val="14"/>
                                <w:szCs w:val="14"/>
                              </w:rPr>
                              <w:br/>
                            </w:r>
                            <w:r w:rsidRPr="009359A4">
                              <w:rPr>
                                <w:rFonts w:ascii="Times New Roman" w:hAnsi="Times New Roman" w:cs="Times New Roman"/>
                                <w:b/>
                                <w:sz w:val="14"/>
                                <w:szCs w:val="14"/>
                                <w:lang w:val="en-US"/>
                              </w:rPr>
                              <w:t>(1</w:t>
                            </w:r>
                            <w:r w:rsidRPr="009359A4">
                              <w:rPr>
                                <w:rFonts w:ascii="Times New Roman" w:hAnsi="Times New Roman" w:cs="Times New Roman"/>
                                <w:b/>
                                <w:sz w:val="14"/>
                                <w:szCs w:val="14"/>
                              </w:rPr>
                              <w:t>8</w:t>
                            </w:r>
                            <w:r w:rsidRPr="009359A4">
                              <w:rPr>
                                <w:rFonts w:ascii="Times New Roman" w:hAnsi="Times New Roman" w:cs="Times New Roman"/>
                                <w:b/>
                                <w:sz w:val="14"/>
                                <w:szCs w:val="14"/>
                                <w:lang w:val="en-US"/>
                              </w:rPr>
                              <w:t>-1</w:t>
                            </w:r>
                            <w:r w:rsidRPr="009359A4">
                              <w:rPr>
                                <w:rFonts w:ascii="Times New Roman" w:hAnsi="Times New Roman" w:cs="Times New Roman"/>
                                <w:b/>
                                <w:sz w:val="14"/>
                                <w:szCs w:val="14"/>
                              </w:rPr>
                              <w:t>9лет)</w:t>
                            </w:r>
                          </w:p>
                          <w:p w:rsidR="0018067E" w:rsidRPr="009359A4" w:rsidRDefault="0018067E" w:rsidP="009359A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51" o:spid="_x0000_s1037" style="position:absolute;left:0;text-align:left;margin-left:77.7pt;margin-top:13.35pt;width:64.5pt;height:6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">
                <v:textbox>
                  <w:txbxContent>
                    <w:p w:rsidR="0018067E" w:rsidRPr="009359A4" w:rsidRDefault="0018067E" w:rsidP="009359A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14"/>
                          <w:szCs w:val="14"/>
                        </w:rPr>
                      </w:pPr>
                      <w:r w:rsidRPr="009359A4">
                        <w:rPr>
                          <w:rFonts w:ascii="Times New Roman" w:hAnsi="Times New Roman" w:cs="Times New Roman"/>
                          <w:b/>
                          <w:sz w:val="14"/>
                          <w:szCs w:val="14"/>
                          <w:lang w:val="en-US"/>
                        </w:rPr>
                        <w:t>II</w:t>
                      </w:r>
                      <w:r w:rsidRPr="009359A4">
                        <w:rPr>
                          <w:rFonts w:ascii="Times New Roman" w:hAnsi="Times New Roman" w:cs="Times New Roman"/>
                          <w:b/>
                          <w:sz w:val="14"/>
                          <w:szCs w:val="14"/>
                        </w:rPr>
                        <w:t xml:space="preserve"> ГРУППА</w:t>
                      </w:r>
                      <w:r w:rsidRPr="009359A4">
                        <w:rPr>
                          <w:rFonts w:ascii="Times New Roman" w:hAnsi="Times New Roman" w:cs="Times New Roman"/>
                          <w:b/>
                          <w:sz w:val="14"/>
                          <w:szCs w:val="14"/>
                        </w:rPr>
                        <w:br/>
                      </w:r>
                      <w:r w:rsidRPr="009359A4">
                        <w:rPr>
                          <w:rFonts w:ascii="Times New Roman" w:hAnsi="Times New Roman" w:cs="Times New Roman"/>
                          <w:b/>
                          <w:sz w:val="14"/>
                          <w:szCs w:val="14"/>
                          <w:lang w:val="en-US"/>
                        </w:rPr>
                        <w:t>(1</w:t>
                      </w:r>
                      <w:r w:rsidRPr="009359A4">
                        <w:rPr>
                          <w:rFonts w:ascii="Times New Roman" w:hAnsi="Times New Roman" w:cs="Times New Roman"/>
                          <w:b/>
                          <w:sz w:val="14"/>
                          <w:szCs w:val="14"/>
                        </w:rPr>
                        <w:t>8</w:t>
                      </w:r>
                      <w:r w:rsidRPr="009359A4">
                        <w:rPr>
                          <w:rFonts w:ascii="Times New Roman" w:hAnsi="Times New Roman" w:cs="Times New Roman"/>
                          <w:b/>
                          <w:sz w:val="14"/>
                          <w:szCs w:val="14"/>
                          <w:lang w:val="en-US"/>
                        </w:rPr>
                        <w:t>-1</w:t>
                      </w:r>
                      <w:r w:rsidRPr="009359A4">
                        <w:rPr>
                          <w:rFonts w:ascii="Times New Roman" w:hAnsi="Times New Roman" w:cs="Times New Roman"/>
                          <w:b/>
                          <w:sz w:val="14"/>
                          <w:szCs w:val="14"/>
                        </w:rPr>
                        <w:t>9лет)</w:t>
                      </w:r>
                    </w:p>
                    <w:p w:rsidR="0018067E" w:rsidRPr="009359A4" w:rsidRDefault="0018067E" w:rsidP="009359A4"/>
                  </w:txbxContent>
                </v:textbox>
              </v:oval>
            </w:pict>
          </mc:Fallback>
        </mc:AlternateContent>
      </w:r>
    </w:p>
    <w:p w:rsidR="00BC4AC1" w:rsidRDefault="008937DC" w:rsidP="00E33194">
      <w:pPr>
        <w:spacing w:after="0"/>
        <w:ind w:right="-1"/>
        <w:jc w:val="center"/>
        <w:rPr>
          <w:rFonts w:ascii="Times New Roman" w:eastAsia="Calibri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3529965</wp:posOffset>
                </wp:positionH>
                <wp:positionV relativeFrom="paragraph">
                  <wp:posOffset>134620</wp:posOffset>
                </wp:positionV>
                <wp:extent cx="466725" cy="66675"/>
                <wp:effectExtent l="9525" t="11430" r="9525" b="7620"/>
                <wp:wrapNone/>
                <wp:docPr id="18" name="AutoShape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66725" cy="666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92B60E" id="AutoShape 176" o:spid="_x0000_s1026" type="#_x0000_t32" style="position:absolute;margin-left:277.95pt;margin-top:10.6pt;width:36.75pt;height:5.25pt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"/>
            </w:pict>
          </mc:Fallback>
        </mc:AlternateContent>
      </w:r>
      <w:r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1805940</wp:posOffset>
                </wp:positionH>
                <wp:positionV relativeFrom="paragraph">
                  <wp:posOffset>134620</wp:posOffset>
                </wp:positionV>
                <wp:extent cx="628650" cy="114300"/>
                <wp:effectExtent l="9525" t="11430" r="9525" b="7620"/>
                <wp:wrapNone/>
                <wp:docPr id="17" name="AutoShape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28650" cy="114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F0F998" id="AutoShape 173" o:spid="_x0000_s1026" type="#_x0000_t32" style="position:absolute;margin-left:142.2pt;margin-top:10.6pt;width:49.5pt;height:9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"/>
            </w:pict>
          </mc:Fallback>
        </mc:AlternateContent>
      </w:r>
      <w:r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643890</wp:posOffset>
                </wp:positionH>
                <wp:positionV relativeFrom="paragraph">
                  <wp:posOffset>201295</wp:posOffset>
                </wp:positionV>
                <wp:extent cx="342900" cy="47625"/>
                <wp:effectExtent l="9525" t="11430" r="9525" b="7620"/>
                <wp:wrapNone/>
                <wp:docPr id="16" name="AutoShape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42900" cy="476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D52EEB" id="AutoShape 159" o:spid="_x0000_s1026" type="#_x0000_t32" style="position:absolute;margin-left:50.7pt;margin-top:15.85pt;width:27pt;height:3.75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"/>
            </w:pict>
          </mc:Fallback>
        </mc:AlternateContent>
      </w:r>
    </w:p>
    <w:p w:rsidR="00BC4AC1" w:rsidRDefault="008937DC" w:rsidP="00BC4AC1">
      <w:pPr>
        <w:tabs>
          <w:tab w:val="left" w:pos="6975"/>
        </w:tabs>
        <w:spacing w:after="0"/>
        <w:ind w:right="-1"/>
        <w:rPr>
          <w:rFonts w:ascii="Times New Roman" w:eastAsia="Calibri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4815840</wp:posOffset>
                </wp:positionH>
                <wp:positionV relativeFrom="paragraph">
                  <wp:posOffset>13970</wp:posOffset>
                </wp:positionV>
                <wp:extent cx="514350" cy="95250"/>
                <wp:effectExtent l="9525" t="11430" r="9525" b="7620"/>
                <wp:wrapNone/>
                <wp:docPr id="15" name="AutoShape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14350" cy="95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D6DB92" id="AutoShape 163" o:spid="_x0000_s1026" type="#_x0000_t32" style="position:absolute;margin-left:379.2pt;margin-top:1.1pt;width:40.5pt;height:7.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"/>
            </w:pict>
          </mc:Fallback>
        </mc:AlternateContent>
      </w:r>
      <w:r w:rsidR="00BC4AC1"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tab/>
      </w:r>
    </w:p>
    <w:p w:rsidR="00BC4AC1" w:rsidRDefault="008937DC" w:rsidP="00E33194">
      <w:pPr>
        <w:spacing w:after="0"/>
        <w:ind w:right="-1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300990</wp:posOffset>
                </wp:positionH>
                <wp:positionV relativeFrom="paragraph">
                  <wp:posOffset>102870</wp:posOffset>
                </wp:positionV>
                <wp:extent cx="419100" cy="419100"/>
                <wp:effectExtent l="9525" t="11430" r="9525" b="7620"/>
                <wp:wrapNone/>
                <wp:docPr id="14" name="Oval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9100" cy="4191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8067E" w:rsidRPr="004F3BA9" w:rsidRDefault="0018067E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4F3BA9">
                              <w:rPr>
                                <w:rFonts w:ascii="Times New Roman" w:hAnsi="Times New Roman" w:cs="Times New Roman"/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66" o:spid="_x0000_s1038" style="position:absolute;left:0;text-align:left;margin-left:23.7pt;margin-top:8.1pt;width:33pt;height:3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">
                <v:textbox>
                  <w:txbxContent>
                    <w:p w:rsidR="0018067E" w:rsidRPr="004F3BA9" w:rsidRDefault="0018067E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4F3BA9">
                        <w:rPr>
                          <w:rFonts w:ascii="Times New Roman" w:hAnsi="Times New Roman" w:cs="Times New Roman"/>
                          <w:b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720090</wp:posOffset>
                </wp:positionH>
                <wp:positionV relativeFrom="paragraph">
                  <wp:posOffset>102870</wp:posOffset>
                </wp:positionV>
                <wp:extent cx="342900" cy="104775"/>
                <wp:effectExtent l="9525" t="11430" r="9525" b="7620"/>
                <wp:wrapNone/>
                <wp:docPr id="13" name="AutoShape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42900" cy="1047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EF0798" id="AutoShape 160" o:spid="_x0000_s1026" type="#_x0000_t32" style="position:absolute;margin-left:56.7pt;margin-top:8.1pt;width:27pt;height:8.25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"/>
            </w:pict>
          </mc:Fallback>
        </mc:AlternateContent>
      </w:r>
    </w:p>
    <w:p w:rsidR="00657DD8" w:rsidRPr="00E33194" w:rsidRDefault="00E33194" w:rsidP="00E33194">
      <w:pPr>
        <w:spacing w:after="0"/>
        <w:ind w:right="-1"/>
        <w:jc w:val="right"/>
        <w:rPr>
          <w:rFonts w:ascii="Times New Roman" w:eastAsia="Calibri" w:hAnsi="Times New Roman" w:cs="Times New Roman"/>
          <w:bCs/>
          <w:i/>
          <w:sz w:val="28"/>
          <w:szCs w:val="28"/>
          <w:lang w:eastAsia="en-US"/>
        </w:rPr>
      </w:pPr>
      <w:r w:rsidRPr="00E33194">
        <w:rPr>
          <w:rFonts w:ascii="Times New Roman" w:eastAsia="Calibri" w:hAnsi="Times New Roman" w:cs="Times New Roman"/>
          <w:bCs/>
          <w:i/>
          <w:sz w:val="28"/>
          <w:szCs w:val="28"/>
          <w:lang w:eastAsia="en-US"/>
        </w:rPr>
        <w:t>Рисунок 1</w:t>
      </w:r>
    </w:p>
    <w:p w:rsidR="00657DD8" w:rsidRDefault="00657DD8" w:rsidP="00886A6A">
      <w:pPr>
        <w:spacing w:after="0"/>
        <w:ind w:right="-1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</w:pPr>
    </w:p>
    <w:p w:rsidR="00A03452" w:rsidRDefault="00A03452" w:rsidP="005C1914">
      <w:pPr>
        <w:suppressAutoHyphens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:rsidR="005C1914" w:rsidRDefault="005C1914" w:rsidP="005C1914">
      <w:pPr>
        <w:suppressAutoHyphens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886A6A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Ролики </w:t>
      </w:r>
      <w:r w:rsidR="001954C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№ 1 и № 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2 для подготовки к </w:t>
      </w:r>
      <w:r w:rsidR="001954C1" w:rsidRPr="00886A6A">
        <w:rPr>
          <w:rFonts w:ascii="Times New Roman" w:eastAsia="Times New Roman" w:hAnsi="Times New Roman" w:cs="Times New Roman"/>
          <w:sz w:val="28"/>
          <w:szCs w:val="28"/>
        </w:rPr>
        <w:t>I-</w:t>
      </w:r>
      <w:r w:rsidR="001954C1" w:rsidRPr="00886A6A">
        <w:rPr>
          <w:rFonts w:ascii="Times New Roman" w:eastAsia="Times New Roman" w:hAnsi="Times New Roman" w:cs="Times New Roman"/>
          <w:sz w:val="28"/>
          <w:szCs w:val="28"/>
          <w:lang w:val="en-US"/>
        </w:rPr>
        <w:t>II</w:t>
      </w:r>
      <w:r w:rsidR="001954C1" w:rsidRPr="00886A6A">
        <w:rPr>
          <w:rFonts w:ascii="Times New Roman" w:eastAsia="Times New Roman" w:hAnsi="Times New Roman" w:cs="Times New Roman"/>
          <w:sz w:val="28"/>
          <w:szCs w:val="28"/>
        </w:rPr>
        <w:t xml:space="preserve">I 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>этапам Фестивал</w:t>
      </w:r>
      <w:r w:rsidR="002503A8">
        <w:rPr>
          <w:rFonts w:ascii="Times New Roman" w:eastAsia="Calibri" w:hAnsi="Times New Roman" w:cs="Times New Roman"/>
          <w:sz w:val="28"/>
          <w:szCs w:val="28"/>
          <w:lang w:eastAsia="en-US"/>
        </w:rPr>
        <w:t>я</w:t>
      </w:r>
      <w:r w:rsidRPr="00886A6A">
        <w:rPr>
          <w:rFonts w:ascii="Times New Roman" w:eastAsia="Calibri" w:hAnsi="Times New Roman" w:cs="Times New Roman"/>
          <w:sz w:val="28"/>
          <w:szCs w:val="28"/>
          <w:lang w:eastAsia="en-US"/>
        </w:rPr>
        <w:t>, опубликованы на официальном сайте ОГФСО «Юность России»: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r w:rsidRPr="00E022E9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www</w:t>
      </w:r>
      <w:r w:rsidRPr="00E022E9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  <w:r w:rsidRPr="00E022E9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sportunros</w:t>
      </w:r>
      <w:r w:rsidRPr="00E022E9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  <w:r w:rsidRPr="00E022E9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ru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разделе </w:t>
      </w:r>
      <w:r w:rsidR="002503A8">
        <w:rPr>
          <w:rFonts w:ascii="Times New Roman" w:eastAsia="Calibri" w:hAnsi="Times New Roman" w:cs="Times New Roman"/>
          <w:sz w:val="28"/>
          <w:szCs w:val="28"/>
          <w:lang w:eastAsia="en-US"/>
        </w:rPr>
        <w:t>«Мероприятия»-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>«Фестивал</w:t>
      </w:r>
      <w:r w:rsidR="002503A8">
        <w:rPr>
          <w:rFonts w:ascii="Times New Roman" w:eastAsia="Calibri" w:hAnsi="Times New Roman" w:cs="Times New Roman"/>
          <w:sz w:val="28"/>
          <w:szCs w:val="28"/>
          <w:lang w:eastAsia="en-US"/>
        </w:rPr>
        <w:t>ь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>»</w:t>
      </w:r>
      <w:r w:rsidRPr="00886A6A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:rsidR="00786C05" w:rsidRPr="00886A6A" w:rsidRDefault="00786C05" w:rsidP="005C1914">
      <w:pPr>
        <w:suppressAutoHyphens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Ролик № 3 – снимается командой для участия в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IV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этапе Фестиваля.</w:t>
      </w:r>
    </w:p>
    <w:p w:rsidR="005C1914" w:rsidRPr="00886A6A" w:rsidRDefault="005C1914" w:rsidP="005C1914">
      <w:pPr>
        <w:suppressAutoHyphens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eastAsia="en-US"/>
        </w:rPr>
        <w:lastRenderedPageBreak/>
        <w:t>В свою очередь, н</w:t>
      </w:r>
      <w:r w:rsidRPr="00886A6A">
        <w:rPr>
          <w:rFonts w:ascii="Times New Roman" w:eastAsia="Calibri" w:hAnsi="Times New Roman" w:cs="Times New Roman"/>
          <w:sz w:val="28"/>
          <w:szCs w:val="28"/>
          <w:lang w:eastAsia="en-US"/>
        </w:rPr>
        <w:t>а всероссийск</w:t>
      </w:r>
      <w:r w:rsidR="00316AB2">
        <w:rPr>
          <w:rFonts w:ascii="Times New Roman" w:eastAsia="Calibri" w:hAnsi="Times New Roman" w:cs="Times New Roman"/>
          <w:sz w:val="28"/>
          <w:szCs w:val="28"/>
          <w:lang w:eastAsia="en-US"/>
        </w:rPr>
        <w:t>ом этапе обязательная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r w:rsidR="00316AB2">
        <w:rPr>
          <w:rFonts w:ascii="Times New Roman" w:eastAsia="Calibri" w:hAnsi="Times New Roman" w:cs="Times New Roman"/>
          <w:sz w:val="28"/>
          <w:szCs w:val="28"/>
          <w:lang w:eastAsia="en-US"/>
        </w:rPr>
        <w:t>соревновательная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r w:rsidR="00316AB2">
        <w:rPr>
          <w:rFonts w:ascii="Times New Roman" w:eastAsia="Calibri" w:hAnsi="Times New Roman" w:cs="Times New Roman"/>
          <w:sz w:val="28"/>
          <w:szCs w:val="28"/>
          <w:lang w:eastAsia="en-US"/>
        </w:rPr>
        <w:t>программа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r w:rsidR="00316AB2">
        <w:rPr>
          <w:rFonts w:ascii="Times New Roman" w:eastAsia="Calibri" w:hAnsi="Times New Roman" w:cs="Times New Roman"/>
          <w:sz w:val="28"/>
          <w:szCs w:val="28"/>
          <w:lang w:eastAsia="en-US"/>
        </w:rPr>
        <w:t>будет транслироваться</w:t>
      </w:r>
      <w:r w:rsidRPr="00886A6A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посредством </w:t>
      </w:r>
      <w:r w:rsidR="00316AB2">
        <w:rPr>
          <w:rFonts w:ascii="Times New Roman" w:eastAsia="Calibri" w:hAnsi="Times New Roman" w:cs="Times New Roman"/>
          <w:sz w:val="28"/>
          <w:szCs w:val="28"/>
          <w:lang w:eastAsia="en-US"/>
        </w:rPr>
        <w:br/>
        <w:t xml:space="preserve">онлайн-подключения, </w:t>
      </w:r>
      <w:r w:rsidR="001954C1">
        <w:rPr>
          <w:rFonts w:ascii="Times New Roman" w:eastAsia="Calibri" w:hAnsi="Times New Roman" w:cs="Times New Roman"/>
          <w:sz w:val="28"/>
          <w:szCs w:val="28"/>
          <w:lang w:eastAsia="en-US"/>
        </w:rPr>
        <w:t>демонстрировать</w:t>
      </w:r>
      <w:r w:rsidRPr="00886A6A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r w:rsidR="00316AB2">
        <w:rPr>
          <w:rFonts w:ascii="Times New Roman" w:eastAsia="Calibri" w:hAnsi="Times New Roman" w:cs="Times New Roman"/>
          <w:sz w:val="28"/>
          <w:szCs w:val="28"/>
          <w:lang w:eastAsia="en-US"/>
        </w:rPr>
        <w:t>ее будет</w:t>
      </w:r>
      <w:r w:rsidR="00316AB2" w:rsidRPr="00886A6A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r w:rsidRPr="00886A6A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судья-презентер </w:t>
      </w:r>
      <w:r w:rsidR="00316AB2">
        <w:rPr>
          <w:rFonts w:ascii="Times New Roman" w:eastAsia="Calibri" w:hAnsi="Times New Roman" w:cs="Times New Roman"/>
          <w:sz w:val="28"/>
          <w:szCs w:val="28"/>
          <w:lang w:eastAsia="en-US"/>
        </w:rPr>
        <w:br/>
      </w:r>
      <w:r w:rsidRPr="00886A6A">
        <w:rPr>
          <w:rFonts w:ascii="Times New Roman" w:eastAsia="Calibri" w:hAnsi="Times New Roman" w:cs="Times New Roman"/>
          <w:sz w:val="28"/>
          <w:szCs w:val="28"/>
          <w:lang w:eastAsia="en-US"/>
        </w:rPr>
        <w:t>в заданном темпе под музыкальное сопровождение (о</w:t>
      </w:r>
      <w:r w:rsidR="00316AB2">
        <w:rPr>
          <w:rFonts w:ascii="Times New Roman" w:eastAsia="Calibri" w:hAnsi="Times New Roman" w:cs="Times New Roman"/>
          <w:sz w:val="28"/>
          <w:szCs w:val="28"/>
          <w:lang w:eastAsia="en-US"/>
        </w:rPr>
        <w:t>бщей</w:t>
      </w:r>
      <w:r w:rsidRPr="00886A6A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продолжительность</w:t>
      </w:r>
      <w:r w:rsidR="00316AB2">
        <w:rPr>
          <w:rFonts w:ascii="Times New Roman" w:eastAsia="Calibri" w:hAnsi="Times New Roman" w:cs="Times New Roman"/>
          <w:sz w:val="28"/>
          <w:szCs w:val="28"/>
          <w:lang w:eastAsia="en-US"/>
        </w:rPr>
        <w:t>ю</w:t>
      </w:r>
      <w:r w:rsidRPr="00886A6A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– не более 20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r w:rsidRPr="00886A6A">
        <w:rPr>
          <w:rFonts w:ascii="Times New Roman" w:eastAsia="Calibri" w:hAnsi="Times New Roman" w:cs="Times New Roman"/>
          <w:sz w:val="28"/>
          <w:szCs w:val="28"/>
          <w:lang w:eastAsia="en-US"/>
        </w:rPr>
        <w:t>минут)</w:t>
      </w:r>
      <w:r w:rsidRPr="00886A6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</w:t>
      </w:r>
      <w:r w:rsidRPr="00886A6A">
        <w:rPr>
          <w:rFonts w:ascii="Times New Roman" w:eastAsia="Times New Roman" w:hAnsi="Times New Roman" w:cs="Times New Roman"/>
          <w:bCs/>
          <w:sz w:val="28"/>
          <w:szCs w:val="28"/>
        </w:rPr>
        <w:t xml:space="preserve">Команды-участники </w:t>
      </w:r>
      <w:r w:rsidR="00316AB2">
        <w:rPr>
          <w:rFonts w:ascii="Times New Roman" w:eastAsia="Times New Roman" w:hAnsi="Times New Roman" w:cs="Times New Roman"/>
          <w:bCs/>
          <w:sz w:val="28"/>
          <w:szCs w:val="28"/>
        </w:rPr>
        <w:t>должны будут</w:t>
      </w:r>
      <w:r w:rsidR="00316AB2" w:rsidRPr="00886A6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886A6A">
        <w:rPr>
          <w:rFonts w:ascii="Times New Roman" w:eastAsia="Times New Roman" w:hAnsi="Times New Roman" w:cs="Times New Roman"/>
          <w:bCs/>
          <w:sz w:val="28"/>
          <w:szCs w:val="28"/>
        </w:rPr>
        <w:t xml:space="preserve">синхронно </w:t>
      </w:r>
      <w:r w:rsidR="00316AB2">
        <w:rPr>
          <w:rFonts w:ascii="Times New Roman" w:eastAsia="Times New Roman" w:hAnsi="Times New Roman" w:cs="Times New Roman"/>
          <w:bCs/>
          <w:sz w:val="28"/>
          <w:szCs w:val="28"/>
        </w:rPr>
        <w:t>точь-в-точь</w:t>
      </w:r>
      <w:r w:rsidR="001954C1">
        <w:rPr>
          <w:rFonts w:ascii="Times New Roman" w:eastAsia="Times New Roman" w:hAnsi="Times New Roman" w:cs="Times New Roman"/>
          <w:bCs/>
          <w:sz w:val="28"/>
          <w:szCs w:val="28"/>
        </w:rPr>
        <w:t xml:space="preserve"> воспроизводить </w:t>
      </w:r>
      <w:r w:rsidRPr="00886A6A">
        <w:rPr>
          <w:rFonts w:ascii="Times New Roman" w:eastAsia="Times New Roman" w:hAnsi="Times New Roman" w:cs="Times New Roman"/>
          <w:bCs/>
          <w:sz w:val="28"/>
          <w:szCs w:val="28"/>
        </w:rPr>
        <w:t>данную программу в режиме онлайн</w:t>
      </w:r>
      <w:r w:rsidR="00316AB2">
        <w:rPr>
          <w:rFonts w:ascii="Times New Roman" w:eastAsia="Times New Roman" w:hAnsi="Times New Roman" w:cs="Times New Roman"/>
          <w:bCs/>
          <w:sz w:val="28"/>
          <w:szCs w:val="28"/>
        </w:rPr>
        <w:t xml:space="preserve"> (повторять </w:t>
      </w:r>
      <w:r w:rsidR="00E022E9">
        <w:rPr>
          <w:rFonts w:ascii="Times New Roman" w:eastAsia="Times New Roman" w:hAnsi="Times New Roman" w:cs="Times New Roman"/>
          <w:bCs/>
          <w:sz w:val="28"/>
          <w:szCs w:val="28"/>
        </w:rPr>
        <w:t xml:space="preserve">движения </w:t>
      </w:r>
      <w:r w:rsidR="00316AB2">
        <w:rPr>
          <w:rFonts w:ascii="Times New Roman" w:eastAsia="Times New Roman" w:hAnsi="Times New Roman" w:cs="Times New Roman"/>
          <w:bCs/>
          <w:sz w:val="28"/>
          <w:szCs w:val="28"/>
        </w:rPr>
        <w:t>«один в один» зеркально</w:t>
      </w:r>
      <w:r w:rsidR="00E022E9">
        <w:rPr>
          <w:rFonts w:ascii="Times New Roman" w:eastAsia="Times New Roman" w:hAnsi="Times New Roman" w:cs="Times New Roman"/>
          <w:bCs/>
          <w:sz w:val="28"/>
          <w:szCs w:val="28"/>
        </w:rPr>
        <w:t xml:space="preserve"> за презентором</w:t>
      </w:r>
      <w:r w:rsidR="00316AB2" w:rsidRPr="00886A6A">
        <w:rPr>
          <w:rFonts w:ascii="Times New Roman" w:eastAsia="Times New Roman" w:hAnsi="Times New Roman" w:cs="Times New Roman"/>
          <w:bCs/>
          <w:sz w:val="28"/>
          <w:szCs w:val="28"/>
        </w:rPr>
        <w:t>)</w:t>
      </w:r>
      <w:r w:rsidRPr="00886A6A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:rsidR="005C1914" w:rsidRPr="00E022E9" w:rsidRDefault="005C1914" w:rsidP="005C1914">
      <w:pPr>
        <w:suppressAutoHyphens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</w:pPr>
      <w:r w:rsidRPr="00E022E9"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  <w:t xml:space="preserve">Последовательность выполнения упражнений и сочетание элементов, а также темп и музыкальное сопровождение обязательной </w:t>
      </w:r>
      <w:r w:rsidR="001954C1" w:rsidRPr="00E022E9"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  <w:t xml:space="preserve">соревновательной </w:t>
      </w:r>
      <w:r w:rsidRPr="00E022E9"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  <w:t xml:space="preserve">программы всероссийского этапа </w:t>
      </w:r>
      <w:r w:rsidR="001954C1" w:rsidRPr="00E022E9"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  <w:t xml:space="preserve">(суперфинала) </w:t>
      </w:r>
      <w:r w:rsidRPr="00E022E9"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  <w:t xml:space="preserve">могут отличаться </w:t>
      </w:r>
      <w:r w:rsidR="001954C1" w:rsidRPr="00E022E9"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  <w:t xml:space="preserve">от демонстрационных роликов </w:t>
      </w:r>
      <w:r w:rsidRPr="00E022E9">
        <w:rPr>
          <w:rFonts w:ascii="Times New Roman" w:eastAsia="Times New Roman" w:hAnsi="Times New Roman" w:cs="Times New Roman"/>
          <w:b/>
          <w:i/>
          <w:sz w:val="28"/>
          <w:szCs w:val="28"/>
        </w:rPr>
        <w:t>I-</w:t>
      </w:r>
      <w:r w:rsidRPr="00E022E9"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  <w:t>II</w:t>
      </w:r>
      <w:r w:rsidRPr="00E022E9">
        <w:rPr>
          <w:rFonts w:ascii="Times New Roman" w:eastAsia="Times New Roman" w:hAnsi="Times New Roman" w:cs="Times New Roman"/>
          <w:b/>
          <w:i/>
          <w:sz w:val="28"/>
          <w:szCs w:val="28"/>
        </w:rPr>
        <w:t>I этапов</w:t>
      </w:r>
      <w:r w:rsidRPr="00E022E9"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  <w:t>.</w:t>
      </w:r>
    </w:p>
    <w:p w:rsidR="006726FD" w:rsidRPr="006726FD" w:rsidRDefault="006726FD" w:rsidP="005C1914">
      <w:pPr>
        <w:spacing w:after="0"/>
        <w:ind w:right="-1"/>
        <w:jc w:val="both"/>
        <w:rPr>
          <w:rFonts w:ascii="Times New Roman" w:eastAsia="Calibri" w:hAnsi="Times New Roman" w:cs="Times New Roman"/>
          <w:b/>
          <w:bCs/>
          <w:caps/>
          <w:sz w:val="28"/>
          <w:szCs w:val="28"/>
          <w:lang w:eastAsia="en-US"/>
        </w:rPr>
      </w:pPr>
    </w:p>
    <w:p w:rsidR="00657DD8" w:rsidRDefault="006726FD" w:rsidP="006726FD">
      <w:pPr>
        <w:spacing w:after="0"/>
        <w:ind w:right="-1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Соревновательный ролик Фестивалей</w:t>
      </w:r>
    </w:p>
    <w:p w:rsidR="00886A6A" w:rsidRPr="00886A6A" w:rsidRDefault="006726FD" w:rsidP="00933614">
      <w:pPr>
        <w:suppressAutoHyphens w:val="0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Соревновательный ролик </w:t>
      </w:r>
      <w:r w:rsidR="00507D5B">
        <w:rPr>
          <w:rFonts w:ascii="Times New Roman" w:eastAsia="Times New Roman" w:hAnsi="Times New Roman" w:cs="Times New Roman"/>
          <w:bCs/>
          <w:sz w:val="28"/>
          <w:szCs w:val="28"/>
        </w:rPr>
        <w:t xml:space="preserve">№ 2 </w:t>
      </w:r>
      <w:r w:rsidR="00316AB2">
        <w:rPr>
          <w:rFonts w:ascii="Times New Roman" w:eastAsia="Times New Roman" w:hAnsi="Times New Roman" w:cs="Times New Roman"/>
          <w:bCs/>
          <w:sz w:val="28"/>
          <w:szCs w:val="28"/>
        </w:rPr>
        <w:t xml:space="preserve">(«зачетная комбинация») </w:t>
      </w:r>
      <w:r w:rsidR="005263A9">
        <w:rPr>
          <w:rFonts w:ascii="Times New Roman" w:eastAsia="Times New Roman" w:hAnsi="Times New Roman" w:cs="Times New Roman"/>
          <w:bCs/>
          <w:sz w:val="28"/>
          <w:szCs w:val="28"/>
        </w:rPr>
        <w:br/>
      </w:r>
      <w:r>
        <w:rPr>
          <w:rFonts w:ascii="Times New Roman" w:eastAsia="Times New Roman" w:hAnsi="Times New Roman" w:cs="Times New Roman"/>
          <w:bCs/>
          <w:sz w:val="28"/>
          <w:szCs w:val="28"/>
        </w:rPr>
        <w:t>каждой номинации Фестивал</w:t>
      </w:r>
      <w:r w:rsidR="002503A8">
        <w:rPr>
          <w:rFonts w:ascii="Times New Roman" w:eastAsia="Times New Roman" w:hAnsi="Times New Roman" w:cs="Times New Roman"/>
          <w:bCs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886A6A" w:rsidRPr="00886A6A">
        <w:rPr>
          <w:rFonts w:ascii="Times New Roman" w:eastAsia="Times New Roman" w:hAnsi="Times New Roman" w:cs="Times New Roman"/>
          <w:bCs/>
          <w:sz w:val="28"/>
          <w:szCs w:val="28"/>
        </w:rPr>
        <w:t xml:space="preserve">состоит из 3 блоков </w:t>
      </w:r>
      <w:r w:rsidR="00E20811">
        <w:rPr>
          <w:rFonts w:ascii="Times New Roman" w:eastAsia="Times New Roman" w:hAnsi="Times New Roman" w:cs="Times New Roman"/>
          <w:bCs/>
          <w:sz w:val="28"/>
          <w:szCs w:val="28"/>
        </w:rPr>
        <w:t xml:space="preserve">– </w:t>
      </w:r>
      <w:r w:rsidR="00886A6A" w:rsidRPr="00886A6A">
        <w:rPr>
          <w:rFonts w:ascii="Times New Roman" w:eastAsia="Times New Roman" w:hAnsi="Times New Roman" w:cs="Times New Roman"/>
          <w:bCs/>
          <w:sz w:val="28"/>
          <w:szCs w:val="28"/>
        </w:rPr>
        <w:t>комбинаций</w:t>
      </w:r>
      <w:r w:rsidR="00E20811">
        <w:rPr>
          <w:rFonts w:ascii="Times New Roman" w:eastAsia="Times New Roman" w:hAnsi="Times New Roman" w:cs="Times New Roman"/>
          <w:bCs/>
          <w:sz w:val="28"/>
          <w:szCs w:val="28"/>
        </w:rPr>
        <w:t xml:space="preserve">  упражнений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и элементов </w:t>
      </w:r>
      <w:r w:rsidR="00E20811">
        <w:rPr>
          <w:rFonts w:ascii="Times New Roman" w:eastAsia="Times New Roman" w:hAnsi="Times New Roman" w:cs="Times New Roman"/>
          <w:bCs/>
          <w:sz w:val="28"/>
          <w:szCs w:val="28"/>
        </w:rPr>
        <w:t>современного фитнеса</w:t>
      </w:r>
      <w:r w:rsidR="00886A6A" w:rsidRPr="00886A6A">
        <w:rPr>
          <w:rFonts w:ascii="Times New Roman" w:eastAsia="Times New Roman" w:hAnsi="Times New Roman" w:cs="Times New Roman"/>
          <w:bCs/>
          <w:sz w:val="28"/>
          <w:szCs w:val="28"/>
        </w:rPr>
        <w:t xml:space="preserve">: </w:t>
      </w:r>
    </w:p>
    <w:bookmarkEnd w:id="1"/>
    <w:p w:rsidR="00886A6A" w:rsidRPr="006726FD" w:rsidRDefault="00886A6A" w:rsidP="00933614">
      <w:pPr>
        <w:suppressAutoHyphens w:val="0"/>
        <w:spacing w:after="0" w:line="360" w:lineRule="auto"/>
        <w:ind w:firstLine="709"/>
        <w:jc w:val="both"/>
        <w:rPr>
          <w:rFonts w:ascii="Times New Roman" w:eastAsia="Calibri" w:hAnsi="Times New Roman"/>
          <w:b/>
          <w:sz w:val="28"/>
          <w:szCs w:val="28"/>
          <w:lang w:eastAsia="en-US"/>
        </w:rPr>
      </w:pPr>
      <w:r w:rsidRPr="00EA1857"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 xml:space="preserve">1 блок </w:t>
      </w:r>
      <w:r w:rsidR="006726FD"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 xml:space="preserve">– </w:t>
      </w:r>
      <w:r w:rsidR="006726FD" w:rsidRPr="006726FD">
        <w:rPr>
          <w:rFonts w:ascii="Times New Roman" w:eastAsia="Calibri" w:hAnsi="Times New Roman"/>
          <w:b/>
          <w:sz w:val="28"/>
          <w:szCs w:val="28"/>
          <w:lang w:eastAsia="en-US"/>
        </w:rPr>
        <w:t>аэробно-координационный</w:t>
      </w:r>
      <w:r w:rsidRPr="00886A6A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– выполнение </w:t>
      </w:r>
      <w:r w:rsidR="006726FD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поточным методом </w:t>
      </w:r>
      <w:r w:rsidRPr="00886A6A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комбинации основных базовых шагов и элементов аэробики, сочетающихся </w:t>
      </w:r>
      <w:r w:rsidR="006726FD">
        <w:rPr>
          <w:rFonts w:ascii="Times New Roman" w:eastAsia="Calibri" w:hAnsi="Times New Roman" w:cs="Times New Roman"/>
          <w:sz w:val="28"/>
          <w:szCs w:val="28"/>
          <w:lang w:eastAsia="en-US"/>
        </w:rPr>
        <w:br/>
      </w:r>
      <w:r w:rsidRPr="00886A6A">
        <w:rPr>
          <w:rFonts w:ascii="Times New Roman" w:eastAsia="Calibri" w:hAnsi="Times New Roman" w:cs="Times New Roman"/>
          <w:sz w:val="28"/>
          <w:szCs w:val="28"/>
          <w:lang w:eastAsia="en-US"/>
        </w:rPr>
        <w:t>с движениями рук;</w:t>
      </w:r>
    </w:p>
    <w:p w:rsidR="00886A6A" w:rsidRPr="00933614" w:rsidRDefault="00886A6A" w:rsidP="00933614">
      <w:pPr>
        <w:suppressAutoHyphens w:val="0"/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EA1857"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>2 блок</w:t>
      </w:r>
      <w:r w:rsidRPr="00886A6A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r w:rsidR="00933614" w:rsidRPr="00933614"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 xml:space="preserve">– </w:t>
      </w:r>
      <w:r w:rsidR="00933614" w:rsidRPr="00933614">
        <w:rPr>
          <w:rFonts w:ascii="Times New Roman" w:eastAsia="Calibri" w:hAnsi="Times New Roman"/>
          <w:b/>
          <w:sz w:val="28"/>
          <w:szCs w:val="28"/>
          <w:lang w:eastAsia="en-US"/>
        </w:rPr>
        <w:t>функциональная хореография</w:t>
      </w:r>
      <w:r w:rsidR="00933614" w:rsidRPr="00933614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r w:rsidRPr="00886A6A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– </w:t>
      </w:r>
      <w:r w:rsidR="00E20811">
        <w:rPr>
          <w:rFonts w:ascii="Times New Roman" w:eastAsia="Calibri" w:hAnsi="Times New Roman" w:cs="Times New Roman"/>
          <w:sz w:val="28"/>
          <w:szCs w:val="28"/>
          <w:lang w:eastAsia="en-US"/>
        </w:rPr>
        <w:t>выполнение комбинации фитнес упражнений функционального тренинга</w:t>
      </w:r>
      <w:r w:rsidRPr="00886A6A">
        <w:rPr>
          <w:rFonts w:ascii="Times New Roman" w:eastAsia="Calibri" w:hAnsi="Times New Roman" w:cs="Times New Roman"/>
          <w:sz w:val="28"/>
          <w:szCs w:val="28"/>
          <w:lang w:eastAsia="en-US"/>
        </w:rPr>
        <w:t>, направленные на развитие скоростно-силов</w:t>
      </w:r>
      <w:r w:rsidR="00933614">
        <w:rPr>
          <w:rFonts w:ascii="Times New Roman" w:eastAsia="Calibri" w:hAnsi="Times New Roman" w:cs="Times New Roman"/>
          <w:sz w:val="28"/>
          <w:szCs w:val="28"/>
          <w:lang w:eastAsia="en-US"/>
        </w:rPr>
        <w:t>ых качеств</w:t>
      </w:r>
      <w:r w:rsidRPr="00886A6A">
        <w:rPr>
          <w:rFonts w:ascii="Times New Roman" w:eastAsia="Calibri" w:hAnsi="Times New Roman" w:cs="Times New Roman"/>
          <w:sz w:val="28"/>
          <w:szCs w:val="28"/>
          <w:lang w:eastAsia="en-US"/>
        </w:rPr>
        <w:t>;</w:t>
      </w:r>
    </w:p>
    <w:p w:rsidR="00933614" w:rsidRPr="00933614" w:rsidRDefault="00886A6A" w:rsidP="00933614">
      <w:pPr>
        <w:suppressAutoHyphens w:val="0"/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EA1857"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 xml:space="preserve">3 блок </w:t>
      </w:r>
      <w:r w:rsidR="00933614" w:rsidRPr="00933614"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 xml:space="preserve">– </w:t>
      </w:r>
      <w:r w:rsidR="00933614" w:rsidRPr="00933614">
        <w:rPr>
          <w:rFonts w:ascii="Times New Roman" w:eastAsia="Calibri" w:hAnsi="Times New Roman"/>
          <w:b/>
          <w:sz w:val="28"/>
          <w:szCs w:val="28"/>
          <w:lang w:eastAsia="en-US"/>
        </w:rPr>
        <w:t xml:space="preserve">развитие гибкости </w:t>
      </w:r>
      <w:r w:rsidR="00933614" w:rsidRPr="00886A6A">
        <w:rPr>
          <w:rFonts w:ascii="Times New Roman" w:eastAsia="Calibri" w:hAnsi="Times New Roman" w:cs="Times New Roman"/>
          <w:sz w:val="28"/>
          <w:szCs w:val="28"/>
          <w:lang w:eastAsia="en-US"/>
        </w:rPr>
        <w:t>– стретчинг</w:t>
      </w:r>
      <w:r w:rsidR="00933614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упражнения на развитие </w:t>
      </w:r>
      <w:r w:rsidR="00933614" w:rsidRPr="00933614">
        <w:rPr>
          <w:rFonts w:ascii="Times New Roman" w:eastAsia="Calibri" w:hAnsi="Times New Roman" w:cs="Times New Roman"/>
          <w:sz w:val="28"/>
          <w:szCs w:val="28"/>
          <w:lang w:eastAsia="en-US"/>
        </w:rPr>
        <w:t>гибкости (восстановление)</w:t>
      </w:r>
      <w:r w:rsidR="00933614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:rsidR="00933614" w:rsidRPr="00786C05" w:rsidRDefault="00316AB2" w:rsidP="00786C05">
      <w:pPr>
        <w:suppressAutoHyphens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Этапы разучивания соревновательного ролика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br/>
        <w:t>(«</w:t>
      </w:r>
      <w:r w:rsidR="00786C05">
        <w:rPr>
          <w:rFonts w:ascii="Times New Roman" w:eastAsia="Times New Roman" w:hAnsi="Times New Roman" w:cs="Times New Roman"/>
          <w:bCs/>
          <w:sz w:val="28"/>
          <w:szCs w:val="28"/>
        </w:rPr>
        <w:t>зачетная комбинация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»</w:t>
      </w:r>
      <w:r w:rsidR="00786C05">
        <w:rPr>
          <w:rFonts w:ascii="Times New Roman" w:eastAsia="Times New Roman" w:hAnsi="Times New Roman" w:cs="Times New Roman"/>
          <w:bCs/>
          <w:sz w:val="28"/>
          <w:szCs w:val="28"/>
        </w:rPr>
        <w:t xml:space="preserve"> + стретчинг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) представлены на Рис.2.</w:t>
      </w:r>
    </w:p>
    <w:p w:rsidR="00316AB2" w:rsidRDefault="007E1A80" w:rsidP="00316AB2">
      <w:pPr>
        <w:suppressAutoHyphens w:val="0"/>
        <w:spacing w:after="0" w:line="360" w:lineRule="auto"/>
        <w:jc w:val="right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48350" cy="3314700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6617" t="22301" r="12706" b="167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AB2" w:rsidRDefault="00316AB2" w:rsidP="001471C4">
      <w:pPr>
        <w:suppressAutoHyphens w:val="0"/>
        <w:spacing w:after="0" w:line="360" w:lineRule="auto"/>
        <w:jc w:val="right"/>
        <w:rPr>
          <w:rFonts w:ascii="Times New Roman" w:eastAsia="Times New Roman" w:hAnsi="Times New Roman" w:cs="Times New Roman"/>
          <w:bCs/>
          <w:i/>
          <w:sz w:val="28"/>
          <w:szCs w:val="28"/>
        </w:rPr>
      </w:pPr>
      <w:r w:rsidRPr="00316AB2">
        <w:rPr>
          <w:rFonts w:ascii="Times New Roman" w:hAnsi="Times New Roman" w:cs="Times New Roman"/>
          <w:i/>
          <w:noProof/>
          <w:sz w:val="28"/>
          <w:szCs w:val="28"/>
        </w:rPr>
        <w:t>Рисунок 2</w:t>
      </w:r>
    </w:p>
    <w:p w:rsidR="00316AB2" w:rsidRDefault="00E35B4D" w:rsidP="00933614">
      <w:pPr>
        <w:suppressAutoHyphens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61997"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  <w:t>Внимание!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Каждый этап разучивания соревновательного ролика обозначен бегущей строкой на протяжении всего ролика.</w:t>
      </w:r>
    </w:p>
    <w:p w:rsidR="000C4D39" w:rsidRDefault="007E1A80" w:rsidP="005263A9">
      <w:pPr>
        <w:suppressAutoHyphens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2096" behindDoc="0" locked="0" layoutInCell="1" allowOverlap="1">
            <wp:simplePos x="0" y="0"/>
            <wp:positionH relativeFrom="column">
              <wp:posOffset>52705</wp:posOffset>
            </wp:positionH>
            <wp:positionV relativeFrom="paragraph">
              <wp:posOffset>1437005</wp:posOffset>
            </wp:positionV>
            <wp:extent cx="5210810" cy="1943735"/>
            <wp:effectExtent l="19050" t="0" r="8890" b="0"/>
            <wp:wrapSquare wrapText="bothSides"/>
            <wp:docPr id="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6712" t="33051" r="12796" b="27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10" cy="1943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35B4D">
        <w:rPr>
          <w:rFonts w:ascii="Times New Roman" w:eastAsia="Times New Roman" w:hAnsi="Times New Roman" w:cs="Times New Roman"/>
          <w:bCs/>
          <w:sz w:val="28"/>
          <w:szCs w:val="28"/>
        </w:rPr>
        <w:t xml:space="preserve">Итог разучивания 1-го и 2-го блоков соревновательного ролика – </w:t>
      </w:r>
      <w:r w:rsidR="001471C4">
        <w:rPr>
          <w:rFonts w:ascii="Times New Roman" w:eastAsia="Times New Roman" w:hAnsi="Times New Roman" w:cs="Times New Roman"/>
          <w:bCs/>
          <w:sz w:val="28"/>
          <w:szCs w:val="28"/>
        </w:rPr>
        <w:br/>
        <w:t xml:space="preserve">это </w:t>
      </w:r>
      <w:r w:rsidR="00E35B4D">
        <w:rPr>
          <w:rFonts w:ascii="Times New Roman" w:eastAsia="Times New Roman" w:hAnsi="Times New Roman" w:cs="Times New Roman"/>
          <w:bCs/>
          <w:sz w:val="28"/>
          <w:szCs w:val="28"/>
        </w:rPr>
        <w:t>«зачетная комбинация»</w:t>
      </w:r>
      <w:r w:rsidR="001471C4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обязательн</w:t>
      </w:r>
      <w:r w:rsidR="00E35B4D">
        <w:rPr>
          <w:rFonts w:ascii="Times New Roman" w:eastAsia="Times New Roman" w:hAnsi="Times New Roman" w:cs="Times New Roman"/>
          <w:bCs/>
          <w:sz w:val="28"/>
          <w:szCs w:val="28"/>
        </w:rPr>
        <w:t xml:space="preserve">ая для выполнения </w:t>
      </w:r>
      <w:r w:rsidR="001471C4">
        <w:rPr>
          <w:rFonts w:ascii="Times New Roman" w:eastAsia="Times New Roman" w:hAnsi="Times New Roman" w:cs="Times New Roman"/>
          <w:bCs/>
          <w:sz w:val="28"/>
          <w:szCs w:val="28"/>
        </w:rPr>
        <w:br/>
      </w:r>
      <w:r w:rsidR="00E35B4D">
        <w:rPr>
          <w:rFonts w:ascii="Times New Roman" w:eastAsia="Times New Roman" w:hAnsi="Times New Roman" w:cs="Times New Roman"/>
          <w:bCs/>
          <w:sz w:val="28"/>
          <w:szCs w:val="28"/>
        </w:rPr>
        <w:t>командой-участницей для записи видео-ролика</w:t>
      </w:r>
      <w:r w:rsidR="00786C05">
        <w:rPr>
          <w:rFonts w:ascii="Times New Roman" w:eastAsia="Times New Roman" w:hAnsi="Times New Roman" w:cs="Times New Roman"/>
          <w:bCs/>
          <w:sz w:val="28"/>
          <w:szCs w:val="28"/>
        </w:rPr>
        <w:t xml:space="preserve"> (видео-ролик № 3)</w:t>
      </w:r>
      <w:r w:rsidR="00E35B4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786C05">
        <w:rPr>
          <w:rFonts w:ascii="Times New Roman" w:eastAsia="Times New Roman" w:hAnsi="Times New Roman" w:cs="Times New Roman"/>
          <w:bCs/>
          <w:sz w:val="28"/>
          <w:szCs w:val="28"/>
        </w:rPr>
        <w:br/>
      </w:r>
      <w:r w:rsidR="00E35B4D">
        <w:rPr>
          <w:rFonts w:ascii="Times New Roman" w:eastAsia="Times New Roman" w:hAnsi="Times New Roman" w:cs="Times New Roman"/>
          <w:bCs/>
          <w:sz w:val="28"/>
          <w:szCs w:val="28"/>
        </w:rPr>
        <w:t xml:space="preserve">для участия в </w:t>
      </w:r>
      <w:r w:rsidR="00E35B4D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IV</w:t>
      </w:r>
      <w:r w:rsidR="001471C4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786C05">
        <w:rPr>
          <w:rFonts w:ascii="Times New Roman" w:eastAsia="Times New Roman" w:hAnsi="Times New Roman" w:cs="Times New Roman"/>
          <w:bCs/>
          <w:sz w:val="28"/>
          <w:szCs w:val="28"/>
        </w:rPr>
        <w:t>этапе Фестиваля</w:t>
      </w:r>
      <w:r w:rsidR="000C4D39">
        <w:rPr>
          <w:rFonts w:ascii="Times New Roman" w:eastAsia="Times New Roman" w:hAnsi="Times New Roman" w:cs="Times New Roman"/>
          <w:bCs/>
          <w:sz w:val="28"/>
          <w:szCs w:val="28"/>
        </w:rPr>
        <w:t xml:space="preserve"> (Рис.3)</w:t>
      </w:r>
      <w:r w:rsidR="00E35B4D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 w:rsidR="001471C4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</w:p>
    <w:p w:rsidR="000C4D39" w:rsidRDefault="000C4D39" w:rsidP="000C4D39">
      <w:pPr>
        <w:suppressAutoHyphens w:val="0"/>
        <w:spacing w:after="0" w:line="360" w:lineRule="auto"/>
        <w:jc w:val="right"/>
        <w:rPr>
          <w:noProof/>
        </w:rPr>
      </w:pPr>
    </w:p>
    <w:p w:rsidR="000C4D39" w:rsidRDefault="000C4D39" w:rsidP="000C4D39">
      <w:pPr>
        <w:suppressAutoHyphens w:val="0"/>
        <w:spacing w:after="0" w:line="360" w:lineRule="auto"/>
        <w:jc w:val="right"/>
        <w:rPr>
          <w:rFonts w:ascii="Times New Roman" w:hAnsi="Times New Roman" w:cs="Times New Roman"/>
          <w:i/>
          <w:noProof/>
          <w:sz w:val="28"/>
          <w:szCs w:val="28"/>
        </w:rPr>
      </w:pPr>
    </w:p>
    <w:p w:rsidR="000C4D39" w:rsidRDefault="000C4D39" w:rsidP="000C4D39">
      <w:pPr>
        <w:suppressAutoHyphens w:val="0"/>
        <w:spacing w:after="0" w:line="360" w:lineRule="auto"/>
        <w:jc w:val="right"/>
        <w:rPr>
          <w:rFonts w:ascii="Times New Roman" w:hAnsi="Times New Roman" w:cs="Times New Roman"/>
          <w:i/>
          <w:noProof/>
          <w:sz w:val="28"/>
          <w:szCs w:val="28"/>
        </w:rPr>
      </w:pPr>
    </w:p>
    <w:p w:rsidR="000C4D39" w:rsidRDefault="000C4D39" w:rsidP="000C4D39">
      <w:pPr>
        <w:suppressAutoHyphens w:val="0"/>
        <w:spacing w:after="0" w:line="360" w:lineRule="auto"/>
        <w:jc w:val="right"/>
        <w:rPr>
          <w:rFonts w:ascii="Times New Roman" w:hAnsi="Times New Roman" w:cs="Times New Roman"/>
          <w:i/>
          <w:noProof/>
          <w:sz w:val="28"/>
          <w:szCs w:val="28"/>
        </w:rPr>
      </w:pPr>
    </w:p>
    <w:p w:rsidR="000C4D39" w:rsidRDefault="000C4D39" w:rsidP="000C4D39">
      <w:pPr>
        <w:suppressAutoHyphens w:val="0"/>
        <w:spacing w:after="0" w:line="360" w:lineRule="auto"/>
        <w:jc w:val="right"/>
        <w:rPr>
          <w:rFonts w:ascii="Times New Roman" w:hAnsi="Times New Roman" w:cs="Times New Roman"/>
          <w:i/>
          <w:noProof/>
          <w:sz w:val="28"/>
          <w:szCs w:val="28"/>
        </w:rPr>
      </w:pPr>
    </w:p>
    <w:p w:rsidR="000C4D39" w:rsidRDefault="000C4D39" w:rsidP="000C4D39">
      <w:pPr>
        <w:suppressAutoHyphens w:val="0"/>
        <w:spacing w:after="0" w:line="360" w:lineRule="auto"/>
        <w:jc w:val="right"/>
        <w:rPr>
          <w:rFonts w:ascii="Times New Roman" w:hAnsi="Times New Roman" w:cs="Times New Roman"/>
          <w:i/>
          <w:noProof/>
          <w:sz w:val="28"/>
          <w:szCs w:val="28"/>
        </w:rPr>
      </w:pPr>
    </w:p>
    <w:p w:rsidR="000C4D39" w:rsidRDefault="000C4D39" w:rsidP="000C4D39">
      <w:pPr>
        <w:suppressAutoHyphens w:val="0"/>
        <w:spacing w:after="0" w:line="360" w:lineRule="auto"/>
        <w:jc w:val="right"/>
        <w:rPr>
          <w:rFonts w:ascii="Times New Roman" w:hAnsi="Times New Roman" w:cs="Times New Roman"/>
          <w:i/>
          <w:noProof/>
          <w:sz w:val="28"/>
          <w:szCs w:val="28"/>
        </w:rPr>
      </w:pPr>
    </w:p>
    <w:p w:rsidR="000C4D39" w:rsidRDefault="000C4D39" w:rsidP="000C4D39">
      <w:pPr>
        <w:suppressAutoHyphens w:val="0"/>
        <w:spacing w:after="0" w:line="360" w:lineRule="auto"/>
        <w:rPr>
          <w:rFonts w:ascii="Times New Roman" w:hAnsi="Times New Roman" w:cs="Times New Roman"/>
          <w:i/>
          <w:noProof/>
          <w:sz w:val="28"/>
          <w:szCs w:val="28"/>
        </w:rPr>
      </w:pPr>
    </w:p>
    <w:p w:rsidR="000C4D39" w:rsidRPr="000C4D39" w:rsidRDefault="000C4D39" w:rsidP="000C4D39">
      <w:pPr>
        <w:suppressAutoHyphens w:val="0"/>
        <w:spacing w:after="0" w:line="360" w:lineRule="auto"/>
        <w:jc w:val="right"/>
        <w:rPr>
          <w:rFonts w:ascii="Times New Roman" w:eastAsia="Times New Roman" w:hAnsi="Times New Roman" w:cs="Times New Roman"/>
          <w:bCs/>
          <w:i/>
          <w:sz w:val="28"/>
          <w:szCs w:val="28"/>
        </w:rPr>
      </w:pPr>
      <w:r w:rsidRPr="00316AB2">
        <w:rPr>
          <w:rFonts w:ascii="Times New Roman" w:hAnsi="Times New Roman" w:cs="Times New Roman"/>
          <w:i/>
          <w:noProof/>
          <w:sz w:val="28"/>
          <w:szCs w:val="28"/>
        </w:rPr>
        <w:t>Ри</w:t>
      </w:r>
      <w:r>
        <w:rPr>
          <w:rFonts w:ascii="Times New Roman" w:hAnsi="Times New Roman" w:cs="Times New Roman"/>
          <w:i/>
          <w:noProof/>
          <w:sz w:val="28"/>
          <w:szCs w:val="28"/>
        </w:rPr>
        <w:t>сунок 3</w:t>
      </w:r>
    </w:p>
    <w:p w:rsidR="00316AB2" w:rsidRDefault="001471C4" w:rsidP="001471C4">
      <w:pPr>
        <w:suppressAutoHyphens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В свою очередь, 3-й блок соревновательной комбинации – стретчинг – также выполняется учас</w:t>
      </w:r>
      <w:r w:rsidR="00C2560B">
        <w:rPr>
          <w:rFonts w:ascii="Times New Roman" w:eastAsia="Times New Roman" w:hAnsi="Times New Roman" w:cs="Times New Roman"/>
          <w:bCs/>
          <w:sz w:val="28"/>
          <w:szCs w:val="28"/>
        </w:rPr>
        <w:t xml:space="preserve">тниками команд при записи соревновательного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ролика</w:t>
      </w:r>
      <w:r w:rsidR="00786C05">
        <w:rPr>
          <w:rFonts w:ascii="Times New Roman" w:eastAsia="Times New Roman" w:hAnsi="Times New Roman" w:cs="Times New Roman"/>
          <w:bCs/>
          <w:sz w:val="28"/>
          <w:szCs w:val="28"/>
        </w:rPr>
        <w:t xml:space="preserve"> № 3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:rsidR="00786C05" w:rsidRDefault="00786C05" w:rsidP="005263A9">
      <w:pPr>
        <w:suppressAutoHyphens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Таким образом, содержание видео-ролика № 3</w:t>
      </w:r>
      <w:r w:rsidR="00507D5B">
        <w:rPr>
          <w:rFonts w:ascii="Times New Roman" w:eastAsia="Times New Roman" w:hAnsi="Times New Roman" w:cs="Times New Roman"/>
          <w:bCs/>
          <w:sz w:val="28"/>
          <w:szCs w:val="28"/>
        </w:rPr>
        <w:t xml:space="preserve"> (соревновательного ролика команды-участницы)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, снятого командой-участницей, должен с</w:t>
      </w:r>
      <w:r w:rsidR="005263A9">
        <w:rPr>
          <w:rFonts w:ascii="Times New Roman" w:eastAsia="Times New Roman" w:hAnsi="Times New Roman" w:cs="Times New Roman"/>
          <w:bCs/>
          <w:sz w:val="28"/>
          <w:szCs w:val="28"/>
        </w:rPr>
        <w:t>остоять из двух частей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:</w:t>
      </w:r>
      <w:r w:rsidR="005263A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«</w:t>
      </w:r>
      <w:r w:rsidR="005263A9">
        <w:rPr>
          <w:rFonts w:ascii="Times New Roman" w:eastAsia="Times New Roman" w:hAnsi="Times New Roman" w:cs="Times New Roman"/>
          <w:bCs/>
          <w:sz w:val="28"/>
          <w:szCs w:val="28"/>
        </w:rPr>
        <w:t>зачетной комбинации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»</w:t>
      </w:r>
      <w:r w:rsidR="005263A9">
        <w:rPr>
          <w:rFonts w:ascii="Times New Roman" w:eastAsia="Times New Roman" w:hAnsi="Times New Roman" w:cs="Times New Roman"/>
          <w:bCs/>
          <w:sz w:val="28"/>
          <w:szCs w:val="28"/>
        </w:rPr>
        <w:t xml:space="preserve"> и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5263A9">
        <w:rPr>
          <w:rFonts w:ascii="Times New Roman" w:eastAsia="Times New Roman" w:hAnsi="Times New Roman" w:cs="Times New Roman"/>
          <w:bCs/>
          <w:sz w:val="28"/>
          <w:szCs w:val="28"/>
        </w:rPr>
        <w:t>третьего блока «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стретчинг</w:t>
      </w:r>
      <w:r w:rsidR="005263A9">
        <w:rPr>
          <w:rFonts w:ascii="Times New Roman" w:eastAsia="Times New Roman" w:hAnsi="Times New Roman" w:cs="Times New Roman"/>
          <w:bCs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 w:rsidR="005263A9">
        <w:rPr>
          <w:rFonts w:ascii="Times New Roman" w:eastAsia="Times New Roman" w:hAnsi="Times New Roman" w:cs="Times New Roman"/>
          <w:bCs/>
          <w:sz w:val="28"/>
          <w:szCs w:val="28"/>
        </w:rPr>
        <w:br/>
      </w:r>
      <w:r>
        <w:rPr>
          <w:rFonts w:ascii="Times New Roman" w:eastAsia="Times New Roman" w:hAnsi="Times New Roman" w:cs="Times New Roman"/>
          <w:bCs/>
          <w:sz w:val="28"/>
          <w:szCs w:val="28"/>
        </w:rPr>
        <w:t>из ролика № 2</w:t>
      </w:r>
      <w:r w:rsidR="000C4D39">
        <w:rPr>
          <w:rFonts w:ascii="Times New Roman" w:eastAsia="Times New Roman" w:hAnsi="Times New Roman" w:cs="Times New Roman"/>
          <w:bCs/>
          <w:sz w:val="28"/>
          <w:szCs w:val="28"/>
        </w:rPr>
        <w:t xml:space="preserve"> (Рис. 4).</w:t>
      </w:r>
    </w:p>
    <w:p w:rsidR="000C4D39" w:rsidRPr="001471C4" w:rsidRDefault="007E1A80" w:rsidP="000C4D39">
      <w:pPr>
        <w:suppressAutoHyphens w:val="0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3120" behindDoc="0" locked="0" layoutInCell="1" allowOverlap="1">
            <wp:simplePos x="0" y="0"/>
            <wp:positionH relativeFrom="column">
              <wp:posOffset>38735</wp:posOffset>
            </wp:positionH>
            <wp:positionV relativeFrom="paragraph">
              <wp:posOffset>41910</wp:posOffset>
            </wp:positionV>
            <wp:extent cx="4915535" cy="2573020"/>
            <wp:effectExtent l="19050" t="0" r="0" b="0"/>
            <wp:wrapSquare wrapText="bothSides"/>
            <wp:docPr id="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6674" t="24602" r="12894" b="19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535" cy="2573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C4D39" w:rsidRDefault="000C4D39" w:rsidP="001471C4">
      <w:pPr>
        <w:suppressAutoHyphens w:val="0"/>
        <w:spacing w:after="0" w:line="360" w:lineRule="auto"/>
        <w:jc w:val="right"/>
        <w:rPr>
          <w:noProof/>
        </w:rPr>
      </w:pPr>
    </w:p>
    <w:p w:rsidR="000C4D39" w:rsidRDefault="000C4D39" w:rsidP="001471C4">
      <w:pPr>
        <w:suppressAutoHyphens w:val="0"/>
        <w:spacing w:after="0" w:line="360" w:lineRule="auto"/>
        <w:jc w:val="right"/>
        <w:rPr>
          <w:noProof/>
        </w:rPr>
      </w:pPr>
    </w:p>
    <w:p w:rsidR="000C4D39" w:rsidRDefault="000C4D39" w:rsidP="001471C4">
      <w:pPr>
        <w:suppressAutoHyphens w:val="0"/>
        <w:spacing w:after="0" w:line="360" w:lineRule="auto"/>
        <w:jc w:val="right"/>
        <w:rPr>
          <w:noProof/>
        </w:rPr>
      </w:pPr>
    </w:p>
    <w:p w:rsidR="00316AB2" w:rsidRDefault="00316AB2" w:rsidP="001471C4">
      <w:pPr>
        <w:suppressAutoHyphens w:val="0"/>
        <w:spacing w:after="0" w:line="360" w:lineRule="auto"/>
        <w:jc w:val="right"/>
        <w:rPr>
          <w:rFonts w:ascii="Times New Roman" w:eastAsia="Times New Roman" w:hAnsi="Times New Roman" w:cs="Times New Roman"/>
          <w:bCs/>
          <w:i/>
          <w:sz w:val="28"/>
          <w:szCs w:val="28"/>
        </w:rPr>
      </w:pPr>
    </w:p>
    <w:p w:rsidR="00E35B4D" w:rsidRDefault="00E35B4D" w:rsidP="00933614">
      <w:pPr>
        <w:suppressAutoHyphens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i/>
          <w:sz w:val="28"/>
          <w:szCs w:val="28"/>
        </w:rPr>
      </w:pPr>
    </w:p>
    <w:p w:rsidR="00E35B4D" w:rsidRDefault="00E35B4D" w:rsidP="00933614">
      <w:pPr>
        <w:suppressAutoHyphens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i/>
          <w:sz w:val="28"/>
          <w:szCs w:val="28"/>
        </w:rPr>
      </w:pPr>
    </w:p>
    <w:p w:rsidR="004E400A" w:rsidRDefault="004E400A" w:rsidP="003256C0">
      <w:pPr>
        <w:suppressAutoHyphens w:val="0"/>
        <w:spacing w:after="0" w:line="360" w:lineRule="auto"/>
        <w:rPr>
          <w:rFonts w:ascii="Times New Roman" w:eastAsia="Times New Roman" w:hAnsi="Times New Roman" w:cs="Times New Roman"/>
          <w:bCs/>
          <w:i/>
          <w:sz w:val="28"/>
          <w:szCs w:val="28"/>
        </w:rPr>
      </w:pPr>
    </w:p>
    <w:p w:rsidR="003256C0" w:rsidRDefault="003256C0" w:rsidP="003256C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Cs/>
          <w:i/>
          <w:sz w:val="28"/>
          <w:szCs w:val="28"/>
        </w:rPr>
      </w:pPr>
    </w:p>
    <w:p w:rsidR="003256C0" w:rsidRPr="004E400A" w:rsidRDefault="003256C0" w:rsidP="003256C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Cs/>
          <w:i/>
          <w:sz w:val="16"/>
          <w:szCs w:val="16"/>
        </w:rPr>
      </w:pPr>
    </w:p>
    <w:p w:rsidR="00E35B4D" w:rsidRDefault="004E400A" w:rsidP="003256C0">
      <w:pPr>
        <w:suppressAutoHyphens w:val="0"/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bCs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</w:rPr>
        <w:t>Ри</w:t>
      </w:r>
      <w:r w:rsidR="000C4D39">
        <w:rPr>
          <w:rFonts w:ascii="Times New Roman" w:eastAsia="Times New Roman" w:hAnsi="Times New Roman" w:cs="Times New Roman"/>
          <w:bCs/>
          <w:i/>
          <w:sz w:val="28"/>
          <w:szCs w:val="28"/>
        </w:rPr>
        <w:t>сунок 4</w:t>
      </w:r>
    </w:p>
    <w:p w:rsidR="003256C0" w:rsidRDefault="003256C0" w:rsidP="003256C0">
      <w:pPr>
        <w:suppressAutoHyphens w:val="0"/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bCs/>
          <w:i/>
          <w:sz w:val="28"/>
          <w:szCs w:val="28"/>
        </w:rPr>
      </w:pPr>
    </w:p>
    <w:p w:rsidR="00E35B4D" w:rsidRPr="00507D5B" w:rsidRDefault="00507D5B" w:rsidP="00933614">
      <w:pPr>
        <w:suppressAutoHyphens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07D5B">
        <w:rPr>
          <w:rFonts w:ascii="Times New Roman" w:eastAsia="Times New Roman" w:hAnsi="Times New Roman" w:cs="Times New Roman"/>
          <w:bCs/>
          <w:sz w:val="28"/>
          <w:szCs w:val="28"/>
        </w:rPr>
        <w:t xml:space="preserve">Первая часть ролика </w:t>
      </w:r>
      <w:r w:rsidR="00DD4F92">
        <w:rPr>
          <w:rFonts w:ascii="Times New Roman" w:eastAsia="Times New Roman" w:hAnsi="Times New Roman" w:cs="Times New Roman"/>
          <w:bCs/>
          <w:sz w:val="28"/>
          <w:szCs w:val="28"/>
        </w:rPr>
        <w:t>соревновательного ролика №</w:t>
      </w:r>
      <w:r w:rsidR="0046199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3</w:t>
      </w:r>
      <w:r w:rsidR="00DD4F92">
        <w:rPr>
          <w:rFonts w:ascii="Times New Roman" w:eastAsia="Times New Roman" w:hAnsi="Times New Roman" w:cs="Times New Roman"/>
          <w:bCs/>
          <w:sz w:val="28"/>
          <w:szCs w:val="28"/>
        </w:rPr>
        <w:t xml:space="preserve"> (соревновательный ролик команды-участницы)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507D5B">
        <w:rPr>
          <w:rFonts w:ascii="Times New Roman" w:eastAsia="Times New Roman" w:hAnsi="Times New Roman" w:cs="Times New Roman"/>
          <w:bCs/>
          <w:sz w:val="28"/>
          <w:szCs w:val="28"/>
        </w:rPr>
        <w:t>– «зачетная комбинация»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5263A9" w:rsidRPr="00507D5B">
        <w:rPr>
          <w:rFonts w:ascii="Times New Roman" w:eastAsia="Times New Roman" w:hAnsi="Times New Roman" w:cs="Times New Roman"/>
          <w:bCs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должна выполняться </w:t>
      </w:r>
      <w:r w:rsidR="00461997">
        <w:rPr>
          <w:rFonts w:ascii="Times New Roman" w:eastAsia="Times New Roman" w:hAnsi="Times New Roman" w:cs="Times New Roman"/>
          <w:bCs/>
          <w:sz w:val="28"/>
          <w:szCs w:val="28"/>
        </w:rPr>
        <w:t>участниками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команды </w:t>
      </w:r>
      <w:r w:rsidR="00A03452">
        <w:rPr>
          <w:rFonts w:ascii="Times New Roman" w:eastAsia="Times New Roman" w:hAnsi="Times New Roman" w:cs="Times New Roman"/>
          <w:b/>
          <w:bCs/>
          <w:sz w:val="28"/>
          <w:szCs w:val="28"/>
        </w:rPr>
        <w:t>4 раза поточным методом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, без остановок.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br/>
        <w:t>Один повтор – это выполнение сначала с правой затем с левой ноги (например, ролик № 2 содержит два повтора «зачетной комбинации»).</w:t>
      </w:r>
    </w:p>
    <w:p w:rsidR="00E35B4D" w:rsidRPr="00507D5B" w:rsidRDefault="00507D5B" w:rsidP="00933614">
      <w:pPr>
        <w:suppressAutoHyphens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07D5B">
        <w:rPr>
          <w:rFonts w:ascii="Times New Roman" w:eastAsia="Times New Roman" w:hAnsi="Times New Roman" w:cs="Times New Roman"/>
          <w:bCs/>
          <w:sz w:val="28"/>
          <w:szCs w:val="28"/>
        </w:rPr>
        <w:t>Вторая часть ролика № 3</w:t>
      </w:r>
      <w:r w:rsidR="005263A9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стретчинг – содержание данной части является одинаковым для всех номинаций Фестивалей</w:t>
      </w:r>
      <w:r w:rsidR="00C2560B">
        <w:rPr>
          <w:rFonts w:ascii="Times New Roman" w:eastAsia="Times New Roman" w:hAnsi="Times New Roman" w:cs="Times New Roman"/>
          <w:bCs/>
          <w:sz w:val="28"/>
          <w:szCs w:val="28"/>
        </w:rPr>
        <w:t xml:space="preserve"> и выполняется 1 раз</w:t>
      </w:r>
      <w:r w:rsidR="005263A9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:rsidR="005263A9" w:rsidRPr="005263A9" w:rsidRDefault="005263A9" w:rsidP="005263A9">
      <w:pPr>
        <w:suppressAutoHyphens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Данные части</w:t>
      </w:r>
      <w:r w:rsidRPr="005263A9">
        <w:rPr>
          <w:rFonts w:ascii="Times New Roman" w:eastAsia="Times New Roman" w:hAnsi="Times New Roman" w:cs="Times New Roman"/>
          <w:bCs/>
          <w:sz w:val="28"/>
          <w:szCs w:val="28"/>
        </w:rPr>
        <w:t xml:space="preserve"> необходимо выполнять в заданном темпе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br/>
      </w:r>
      <w:r w:rsidRPr="005263A9">
        <w:rPr>
          <w:rFonts w:ascii="Times New Roman" w:eastAsia="Times New Roman" w:hAnsi="Times New Roman" w:cs="Times New Roman"/>
          <w:bCs/>
          <w:sz w:val="28"/>
          <w:szCs w:val="28"/>
        </w:rPr>
        <w:t xml:space="preserve">под музыкальное сопровождение (по выбору организаторов каждого этапа – муниципального, регионального), но </w:t>
      </w:r>
      <w:r w:rsidRPr="005263A9">
        <w:rPr>
          <w:rFonts w:ascii="Times New Roman" w:eastAsia="Times New Roman" w:hAnsi="Times New Roman" w:cs="Times New Roman"/>
          <w:b/>
          <w:bCs/>
          <w:sz w:val="28"/>
          <w:szCs w:val="28"/>
        </w:rPr>
        <w:t>темп не должен превышать</w:t>
      </w:r>
      <w:r w:rsidRPr="005263A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br/>
      </w:r>
      <w:r w:rsidRPr="005263A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130-135 </w:t>
      </w:r>
      <w:r w:rsidRPr="005263A9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bpm</w:t>
      </w:r>
      <w:r w:rsidRPr="005263A9">
        <w:rPr>
          <w:rFonts w:ascii="Times New Roman" w:eastAsia="Times New Roman" w:hAnsi="Times New Roman" w:cs="Times New Roman"/>
          <w:bCs/>
          <w:sz w:val="28"/>
          <w:szCs w:val="28"/>
        </w:rPr>
        <w:t>)</w:t>
      </w:r>
      <w:r w:rsidR="00461997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 w:rsidRPr="005263A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</w:p>
    <w:p w:rsidR="004E400A" w:rsidRPr="005F5DF6" w:rsidRDefault="005263A9" w:rsidP="004E400A">
      <w:pPr>
        <w:suppressAutoHyphens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  <w:r w:rsidRPr="005F5DF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Условия выполнения комбинации соревновательного ролика № 3</w:t>
      </w:r>
      <w:r w:rsidR="003256C0" w:rsidRPr="005F5DF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3256C0" w:rsidRPr="005F5DF6"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  <w:t>(соревновательного ролика команды-участницы)</w:t>
      </w:r>
      <w:r w:rsidR="005F5DF6"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  <w:t xml:space="preserve"> </w:t>
      </w:r>
      <w:r w:rsidRPr="005F5DF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 xml:space="preserve">– комбинации </w:t>
      </w:r>
      <w:r w:rsidR="005F5DF6" w:rsidRPr="005F5DF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 xml:space="preserve">необходимо </w:t>
      </w:r>
      <w:r w:rsidRPr="005F5DF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 xml:space="preserve">выполнять </w:t>
      </w:r>
      <w:r w:rsidR="003256C0" w:rsidRPr="005F5DF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полностью – без дополнений/</w:t>
      </w:r>
      <w:r w:rsidRPr="005F5DF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изменений, без использования спортивного оборудования, без уча</w:t>
      </w:r>
      <w:r w:rsidR="004E400A" w:rsidRPr="005F5DF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стия педагога в кадре, без голо</w:t>
      </w:r>
      <w:r w:rsidRPr="005F5DF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са «суфлера</w:t>
      </w:r>
      <w:r w:rsidR="004E400A" w:rsidRPr="005F5DF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 xml:space="preserve"> в эфире</w:t>
      </w:r>
      <w:r w:rsidRPr="005F5DF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»</w:t>
      </w:r>
      <w:r w:rsidR="003256C0" w:rsidRPr="005F5DF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.</w:t>
      </w:r>
    </w:p>
    <w:p w:rsidR="004E400A" w:rsidRDefault="005263A9" w:rsidP="006B56F2">
      <w:pPr>
        <w:suppressAutoHyphens w:val="0"/>
        <w:spacing w:after="0"/>
        <w:jc w:val="center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  <w:r w:rsidRPr="005263A9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lastRenderedPageBreak/>
        <w:t xml:space="preserve">Другое содержание или </w:t>
      </w:r>
      <w:r w:rsidR="004E400A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 xml:space="preserve">нарушение последовательности шагов </w:t>
      </w:r>
    </w:p>
    <w:p w:rsidR="003256C0" w:rsidRDefault="004E400A" w:rsidP="006B56F2">
      <w:pPr>
        <w:suppressAutoHyphens w:val="0"/>
        <w:spacing w:after="0"/>
        <w:jc w:val="center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и элементов</w:t>
      </w:r>
      <w:r w:rsidR="005263A9" w:rsidRPr="005263A9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 xml:space="preserve">в комбинации </w:t>
      </w:r>
      <w:r w:rsidR="005263A9" w:rsidRPr="005263A9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оцениваться не будет!</w:t>
      </w:r>
    </w:p>
    <w:p w:rsidR="003256C0" w:rsidRDefault="00BB2D5A" w:rsidP="00C2560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</w:t>
      </w:r>
      <w:r w:rsidR="004E400A" w:rsidRPr="004E400A">
        <w:rPr>
          <w:rFonts w:ascii="Times New Roman" w:eastAsia="Times New Roman" w:hAnsi="Times New Roman" w:cs="Times New Roman"/>
          <w:sz w:val="28"/>
          <w:szCs w:val="28"/>
        </w:rPr>
        <w:t>существляя</w:t>
      </w:r>
      <w:r w:rsidR="004E400A">
        <w:rPr>
          <w:rFonts w:ascii="Times New Roman" w:eastAsia="Times New Roman" w:hAnsi="Times New Roman" w:cs="Times New Roman"/>
          <w:sz w:val="28"/>
          <w:szCs w:val="28"/>
        </w:rPr>
        <w:t xml:space="preserve"> запись соревновательного ролика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№ 3, необходимо соблюдать четкость расп</w:t>
      </w:r>
      <w:r w:rsidR="003256C0">
        <w:rPr>
          <w:rFonts w:ascii="Times New Roman" w:eastAsia="Times New Roman" w:hAnsi="Times New Roman" w:cs="Times New Roman"/>
          <w:sz w:val="28"/>
          <w:szCs w:val="28"/>
        </w:rPr>
        <w:t>оложения участников команды</w:t>
      </w:r>
      <w:r w:rsidR="00C2560B">
        <w:rPr>
          <w:rFonts w:ascii="Times New Roman" w:eastAsia="Times New Roman" w:hAnsi="Times New Roman" w:cs="Times New Roman"/>
          <w:sz w:val="28"/>
          <w:szCs w:val="28"/>
        </w:rPr>
        <w:t xml:space="preserve"> на площадке</w:t>
      </w:r>
      <w:r w:rsidR="003256C0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BB2D5A" w:rsidRDefault="003256C0" w:rsidP="003256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</w:t>
      </w:r>
      <w:r w:rsidR="00BB2D5A">
        <w:rPr>
          <w:rFonts w:ascii="Times New Roman" w:eastAsia="Times New Roman" w:hAnsi="Times New Roman" w:cs="Times New Roman"/>
          <w:sz w:val="28"/>
          <w:szCs w:val="28"/>
        </w:rPr>
        <w:t xml:space="preserve">акже участники команды должны выполнить смену линий 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 w:rsidR="00C2560B">
        <w:rPr>
          <w:rFonts w:ascii="Times New Roman" w:eastAsia="Times New Roman" w:hAnsi="Times New Roman" w:cs="Times New Roman"/>
          <w:sz w:val="28"/>
          <w:szCs w:val="28"/>
        </w:rPr>
        <w:t xml:space="preserve">после выполнения 1 и 2 Блоков </w:t>
      </w:r>
      <w:r w:rsidR="00BB2D5A">
        <w:rPr>
          <w:rFonts w:ascii="Times New Roman" w:eastAsia="Times New Roman" w:hAnsi="Times New Roman" w:cs="Times New Roman"/>
          <w:sz w:val="28"/>
          <w:szCs w:val="28"/>
        </w:rPr>
        <w:t>в следующей</w:t>
      </w:r>
      <w:r w:rsidR="00BB2D5A" w:rsidRPr="00BB2D5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B2D5A">
        <w:rPr>
          <w:rFonts w:ascii="Times New Roman" w:eastAsia="Times New Roman" w:hAnsi="Times New Roman" w:cs="Times New Roman"/>
          <w:sz w:val="28"/>
          <w:szCs w:val="28"/>
        </w:rPr>
        <w:t>последовательности (Рис. 5):</w:t>
      </w:r>
    </w:p>
    <w:p w:rsidR="00BB2D5A" w:rsidRDefault="00BB2D5A" w:rsidP="006B56F2">
      <w:pPr>
        <w:numPr>
          <w:ilvl w:val="0"/>
          <w:numId w:val="29"/>
        </w:numPr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Первый </w:t>
      </w:r>
      <w:r w:rsidR="003256C0">
        <w:rPr>
          <w:rFonts w:ascii="Times New Roman" w:eastAsia="Times New Roman" w:hAnsi="Times New Roman" w:cs="Times New Roman"/>
          <w:sz w:val="28"/>
          <w:szCs w:val="28"/>
        </w:rPr>
        <w:t xml:space="preserve">блок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(аэробно-координационный) и второй </w:t>
      </w:r>
      <w:r w:rsidR="003256C0">
        <w:rPr>
          <w:rFonts w:ascii="Times New Roman" w:eastAsia="Times New Roman" w:hAnsi="Times New Roman" w:cs="Times New Roman"/>
          <w:sz w:val="28"/>
          <w:szCs w:val="28"/>
        </w:rPr>
        <w:t xml:space="preserve">блок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(функциональная хореография) участники команды выполняют, </w:t>
      </w:r>
      <w:r w:rsidR="00F604B4">
        <w:rPr>
          <w:rFonts w:ascii="Times New Roman" w:eastAsia="Times New Roman" w:hAnsi="Times New Roman" w:cs="Times New Roman"/>
          <w:sz w:val="28"/>
          <w:szCs w:val="28"/>
        </w:rPr>
        <w:t>соблюдая следующую расстановку: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первой линии </w:t>
      </w:r>
      <w:r w:rsidR="00F604B4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девушки, на второй линии </w:t>
      </w:r>
      <w:r w:rsidR="00F604B4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>юноши;</w:t>
      </w:r>
    </w:p>
    <w:p w:rsidR="00BB2D5A" w:rsidRDefault="00BB2D5A" w:rsidP="006B56F2">
      <w:pPr>
        <w:numPr>
          <w:ilvl w:val="0"/>
          <w:numId w:val="29"/>
        </w:numPr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2D5A">
        <w:rPr>
          <w:rFonts w:ascii="Times New Roman" w:eastAsia="Times New Roman" w:hAnsi="Times New Roman" w:cs="Times New Roman"/>
          <w:b/>
          <w:sz w:val="28"/>
          <w:szCs w:val="28"/>
        </w:rPr>
        <w:t>Далее следует смена линий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0060E" w:rsidRPr="0060060E">
        <w:rPr>
          <w:rFonts w:ascii="Times New Roman" w:eastAsia="Times New Roman" w:hAnsi="Times New Roman" w:cs="Times New Roman"/>
          <w:b/>
          <w:sz w:val="28"/>
          <w:szCs w:val="28"/>
        </w:rPr>
        <w:t>между</w:t>
      </w:r>
      <w:r w:rsidR="006006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0060E">
        <w:rPr>
          <w:rFonts w:ascii="Times New Roman" w:eastAsia="Times New Roman" w:hAnsi="Times New Roman" w:cs="Times New Roman"/>
          <w:b/>
          <w:sz w:val="28"/>
          <w:szCs w:val="28"/>
        </w:rPr>
        <w:t>участниками</w:t>
      </w:r>
      <w:r w:rsidR="0060060E" w:rsidRPr="0060060E">
        <w:rPr>
          <w:rFonts w:ascii="Times New Roman" w:eastAsia="Times New Roman" w:hAnsi="Times New Roman" w:cs="Times New Roman"/>
          <w:b/>
          <w:sz w:val="28"/>
          <w:szCs w:val="28"/>
        </w:rPr>
        <w:t xml:space="preserve"> команды</w:t>
      </w:r>
      <w:r w:rsidR="006006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соответственно третий блок (стретчинг) </w:t>
      </w:r>
      <w:r w:rsidR="006B56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на первой линии </w:t>
      </w:r>
      <w:r w:rsidR="00F604B4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юноши, на второй линии </w:t>
      </w:r>
      <w:r w:rsidR="00F604B4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девушки. </w:t>
      </w:r>
    </w:p>
    <w:p w:rsidR="00F604B4" w:rsidRPr="00BB2D5A" w:rsidRDefault="007E1A80" w:rsidP="00F604B4">
      <w:pPr>
        <w:spacing w:after="0" w:line="360" w:lineRule="auto"/>
        <w:ind w:left="142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145415</wp:posOffset>
            </wp:positionH>
            <wp:positionV relativeFrom="paragraph">
              <wp:posOffset>157480</wp:posOffset>
            </wp:positionV>
            <wp:extent cx="5439410" cy="3130550"/>
            <wp:effectExtent l="19050" t="0" r="8890" b="0"/>
            <wp:wrapSquare wrapText="bothSides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r="37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410" cy="3130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0060E" w:rsidRDefault="0060060E" w:rsidP="00C2560B">
      <w:pPr>
        <w:spacing w:after="0"/>
        <w:rPr>
          <w:rFonts w:ascii="Times New Roman" w:eastAsia="Times New Roman" w:hAnsi="Times New Roman" w:cs="Times New Roman"/>
          <w:i/>
          <w:caps/>
          <w:sz w:val="28"/>
          <w:szCs w:val="28"/>
        </w:rPr>
      </w:pPr>
    </w:p>
    <w:p w:rsidR="00C2560B" w:rsidRDefault="00C2560B" w:rsidP="00C2560B">
      <w:pPr>
        <w:spacing w:after="0"/>
        <w:rPr>
          <w:rFonts w:ascii="Times New Roman" w:eastAsia="Times New Roman" w:hAnsi="Times New Roman" w:cs="Times New Roman"/>
          <w:i/>
          <w:caps/>
          <w:sz w:val="28"/>
          <w:szCs w:val="28"/>
        </w:rPr>
      </w:pPr>
    </w:p>
    <w:p w:rsidR="00C2560B" w:rsidRDefault="00C2560B" w:rsidP="00C2560B">
      <w:pPr>
        <w:spacing w:after="0"/>
        <w:rPr>
          <w:rFonts w:ascii="Times New Roman" w:eastAsia="Times New Roman" w:hAnsi="Times New Roman" w:cs="Times New Roman"/>
          <w:i/>
          <w:caps/>
          <w:sz w:val="28"/>
          <w:szCs w:val="28"/>
        </w:rPr>
      </w:pPr>
    </w:p>
    <w:p w:rsidR="00C2560B" w:rsidRDefault="00C2560B" w:rsidP="00C2560B">
      <w:pPr>
        <w:spacing w:after="0"/>
        <w:rPr>
          <w:rFonts w:ascii="Times New Roman" w:eastAsia="Times New Roman" w:hAnsi="Times New Roman" w:cs="Times New Roman"/>
          <w:i/>
          <w:caps/>
          <w:sz w:val="28"/>
          <w:szCs w:val="28"/>
        </w:rPr>
      </w:pPr>
    </w:p>
    <w:p w:rsidR="00C2560B" w:rsidRDefault="00C2560B" w:rsidP="00C2560B">
      <w:pPr>
        <w:spacing w:after="0"/>
        <w:rPr>
          <w:rFonts w:ascii="Times New Roman" w:eastAsia="Times New Roman" w:hAnsi="Times New Roman" w:cs="Times New Roman"/>
          <w:i/>
          <w:caps/>
          <w:sz w:val="28"/>
          <w:szCs w:val="28"/>
        </w:rPr>
      </w:pPr>
    </w:p>
    <w:p w:rsidR="00C2560B" w:rsidRDefault="00C2560B" w:rsidP="00C2560B">
      <w:pPr>
        <w:spacing w:after="0"/>
        <w:rPr>
          <w:rFonts w:ascii="Times New Roman" w:eastAsia="Times New Roman" w:hAnsi="Times New Roman" w:cs="Times New Roman"/>
          <w:i/>
          <w:caps/>
          <w:sz w:val="28"/>
          <w:szCs w:val="28"/>
        </w:rPr>
      </w:pPr>
    </w:p>
    <w:p w:rsidR="00C2560B" w:rsidRDefault="00C2560B" w:rsidP="00C2560B">
      <w:pPr>
        <w:spacing w:after="0"/>
        <w:rPr>
          <w:rFonts w:ascii="Times New Roman" w:eastAsia="Times New Roman" w:hAnsi="Times New Roman" w:cs="Times New Roman"/>
          <w:i/>
          <w:caps/>
          <w:sz w:val="28"/>
          <w:szCs w:val="28"/>
        </w:rPr>
      </w:pPr>
    </w:p>
    <w:p w:rsidR="00C2560B" w:rsidRDefault="00C2560B" w:rsidP="00C2560B">
      <w:pPr>
        <w:spacing w:after="0"/>
        <w:rPr>
          <w:rFonts w:ascii="Times New Roman" w:eastAsia="Times New Roman" w:hAnsi="Times New Roman" w:cs="Times New Roman"/>
          <w:i/>
          <w:caps/>
          <w:sz w:val="28"/>
          <w:szCs w:val="28"/>
        </w:rPr>
      </w:pPr>
    </w:p>
    <w:p w:rsidR="00C2560B" w:rsidRDefault="00C2560B" w:rsidP="00C2560B">
      <w:pPr>
        <w:spacing w:after="0"/>
        <w:rPr>
          <w:rFonts w:ascii="Times New Roman" w:eastAsia="Times New Roman" w:hAnsi="Times New Roman" w:cs="Times New Roman"/>
          <w:i/>
          <w:caps/>
          <w:sz w:val="28"/>
          <w:szCs w:val="28"/>
        </w:rPr>
      </w:pPr>
    </w:p>
    <w:p w:rsidR="00C2560B" w:rsidRDefault="00C2560B" w:rsidP="00C2560B">
      <w:pPr>
        <w:spacing w:after="0"/>
        <w:rPr>
          <w:rFonts w:ascii="Times New Roman" w:eastAsia="Times New Roman" w:hAnsi="Times New Roman" w:cs="Times New Roman"/>
          <w:i/>
          <w:caps/>
          <w:sz w:val="28"/>
          <w:szCs w:val="28"/>
        </w:rPr>
      </w:pPr>
    </w:p>
    <w:p w:rsidR="00C2560B" w:rsidRDefault="00C2560B" w:rsidP="00C2560B">
      <w:pPr>
        <w:spacing w:after="0"/>
        <w:rPr>
          <w:rFonts w:ascii="Times New Roman" w:eastAsia="Times New Roman" w:hAnsi="Times New Roman" w:cs="Times New Roman"/>
          <w:i/>
          <w:caps/>
          <w:sz w:val="28"/>
          <w:szCs w:val="28"/>
        </w:rPr>
      </w:pPr>
    </w:p>
    <w:p w:rsidR="00C2560B" w:rsidRDefault="00C2560B" w:rsidP="00C2560B">
      <w:pPr>
        <w:spacing w:after="0"/>
        <w:rPr>
          <w:rFonts w:ascii="Times New Roman" w:eastAsia="Times New Roman" w:hAnsi="Times New Roman" w:cs="Times New Roman"/>
          <w:i/>
          <w:caps/>
          <w:sz w:val="28"/>
          <w:szCs w:val="28"/>
        </w:rPr>
      </w:pPr>
    </w:p>
    <w:p w:rsidR="00C2560B" w:rsidRDefault="00C2560B" w:rsidP="00C2560B">
      <w:pPr>
        <w:spacing w:after="0"/>
        <w:rPr>
          <w:rFonts w:ascii="Times New Roman" w:eastAsia="Times New Roman" w:hAnsi="Times New Roman" w:cs="Times New Roman"/>
          <w:i/>
          <w:caps/>
          <w:sz w:val="28"/>
          <w:szCs w:val="28"/>
        </w:rPr>
      </w:pPr>
    </w:p>
    <w:p w:rsidR="00C2560B" w:rsidRDefault="00C2560B" w:rsidP="00C2560B">
      <w:pPr>
        <w:spacing w:after="0"/>
        <w:rPr>
          <w:rFonts w:ascii="Times New Roman" w:eastAsia="Times New Roman" w:hAnsi="Times New Roman" w:cs="Times New Roman"/>
          <w:i/>
          <w:caps/>
          <w:sz w:val="28"/>
          <w:szCs w:val="28"/>
        </w:rPr>
      </w:pPr>
    </w:p>
    <w:p w:rsidR="004E400A" w:rsidRPr="00BB2D5A" w:rsidRDefault="00BB2D5A" w:rsidP="00BB2D5A">
      <w:pPr>
        <w:spacing w:after="0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  <w:r w:rsidRPr="00BB2D5A">
        <w:rPr>
          <w:rFonts w:ascii="Times New Roman" w:eastAsia="Times New Roman" w:hAnsi="Times New Roman" w:cs="Times New Roman"/>
          <w:i/>
          <w:caps/>
          <w:sz w:val="28"/>
          <w:szCs w:val="28"/>
        </w:rPr>
        <w:t>Р</w:t>
      </w:r>
      <w:r w:rsidRPr="00BB2D5A">
        <w:rPr>
          <w:rFonts w:ascii="Times New Roman" w:eastAsia="Times New Roman" w:hAnsi="Times New Roman" w:cs="Times New Roman"/>
          <w:i/>
          <w:sz w:val="28"/>
          <w:szCs w:val="28"/>
        </w:rPr>
        <w:t>исунок 5</w:t>
      </w:r>
    </w:p>
    <w:p w:rsidR="004E400A" w:rsidRDefault="004E400A" w:rsidP="007B680C">
      <w:pPr>
        <w:spacing w:after="0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</w:rPr>
      </w:pPr>
    </w:p>
    <w:p w:rsidR="004E400A" w:rsidRPr="00BB2D5A" w:rsidRDefault="004E400A" w:rsidP="00BB2D5A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B680C" w:rsidRDefault="00F604B4" w:rsidP="007B680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aps/>
          <w:sz w:val="28"/>
          <w:szCs w:val="28"/>
        </w:rPr>
        <w:br w:type="page"/>
      </w:r>
      <w:r w:rsidR="00886A6A" w:rsidRPr="00E20811">
        <w:rPr>
          <w:rFonts w:ascii="Times New Roman" w:eastAsia="Times New Roman" w:hAnsi="Times New Roman" w:cs="Times New Roman"/>
          <w:b/>
          <w:caps/>
          <w:sz w:val="28"/>
          <w:szCs w:val="28"/>
        </w:rPr>
        <w:lastRenderedPageBreak/>
        <w:t>Методич</w:t>
      </w:r>
      <w:r w:rsidR="007B680C">
        <w:rPr>
          <w:rFonts w:ascii="Times New Roman" w:eastAsia="Times New Roman" w:hAnsi="Times New Roman" w:cs="Times New Roman"/>
          <w:b/>
          <w:caps/>
          <w:sz w:val="28"/>
          <w:szCs w:val="28"/>
        </w:rPr>
        <w:t>ескО</w:t>
      </w:r>
      <w:r w:rsidR="00886A6A" w:rsidRPr="00E20811">
        <w:rPr>
          <w:rFonts w:ascii="Times New Roman" w:eastAsia="Times New Roman" w:hAnsi="Times New Roman" w:cs="Times New Roman"/>
          <w:b/>
          <w:caps/>
          <w:sz w:val="28"/>
          <w:szCs w:val="28"/>
        </w:rPr>
        <w:t xml:space="preserve">е </w:t>
      </w:r>
      <w:r w:rsidR="007B680C">
        <w:rPr>
          <w:rFonts w:ascii="Times New Roman" w:hAnsi="Times New Roman" w:cs="Times New Roman"/>
          <w:b/>
          <w:sz w:val="28"/>
          <w:szCs w:val="28"/>
        </w:rPr>
        <w:t>ОБЕСПЕЧЕНИЕ</w:t>
      </w:r>
    </w:p>
    <w:p w:rsidR="00784FFB" w:rsidRPr="00784FFB" w:rsidRDefault="00784FFB" w:rsidP="00784FFB">
      <w:pPr>
        <w:spacing w:after="0" w:line="36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7B680C" w:rsidRDefault="0088396D" w:rsidP="007B680C">
      <w:pPr>
        <w:spacing w:after="0" w:line="360" w:lineRule="auto"/>
        <w:ind w:firstLine="900"/>
        <w:jc w:val="both"/>
      </w:pPr>
      <w:r>
        <w:rPr>
          <w:rFonts w:ascii="Times New Roman" w:hAnsi="Times New Roman" w:cs="Times New Roman"/>
          <w:sz w:val="28"/>
          <w:szCs w:val="28"/>
        </w:rPr>
        <w:t>При формировании</w:t>
      </w:r>
      <w:r w:rsidR="007B680C">
        <w:rPr>
          <w:rFonts w:ascii="Times New Roman" w:hAnsi="Times New Roman" w:cs="Times New Roman"/>
          <w:sz w:val="28"/>
          <w:szCs w:val="28"/>
        </w:rPr>
        <w:t xml:space="preserve"> содержания </w:t>
      </w:r>
      <w:r>
        <w:rPr>
          <w:rFonts w:ascii="Times New Roman" w:hAnsi="Times New Roman" w:cs="Times New Roman"/>
          <w:sz w:val="28"/>
          <w:szCs w:val="28"/>
        </w:rPr>
        <w:t xml:space="preserve">двигательной комбинации </w:t>
      </w:r>
      <w:r w:rsidR="007B680C">
        <w:rPr>
          <w:rFonts w:ascii="Times New Roman" w:hAnsi="Times New Roman" w:cs="Times New Roman"/>
          <w:sz w:val="28"/>
          <w:szCs w:val="28"/>
        </w:rPr>
        <w:t xml:space="preserve">необходимо руководствоваться главным </w:t>
      </w:r>
      <w:r w:rsidR="007B680C">
        <w:rPr>
          <w:rFonts w:ascii="Times New Roman" w:hAnsi="Times New Roman" w:cs="Times New Roman"/>
          <w:b/>
          <w:bCs/>
          <w:sz w:val="28"/>
          <w:szCs w:val="28"/>
        </w:rPr>
        <w:t xml:space="preserve">принципом фитнеса - </w:t>
      </w:r>
      <w:r w:rsidR="004E400A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7B680C">
        <w:rPr>
          <w:rFonts w:ascii="Times New Roman" w:hAnsi="Times New Roman" w:cs="Times New Roman"/>
          <w:b/>
          <w:bCs/>
          <w:i/>
          <w:iCs/>
          <w:sz w:val="28"/>
          <w:szCs w:val="28"/>
        </w:rPr>
        <w:t>«Не навреди!»,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7B680C">
        <w:rPr>
          <w:rFonts w:ascii="Times New Roman" w:hAnsi="Times New Roman" w:cs="Times New Roman"/>
          <w:bCs/>
          <w:iCs/>
          <w:sz w:val="28"/>
          <w:szCs w:val="28"/>
        </w:rPr>
        <w:t>с</w:t>
      </w:r>
      <w:r w:rsidR="007B680C">
        <w:rPr>
          <w:rFonts w:ascii="Times New Roman" w:hAnsi="Times New Roman" w:cs="Times New Roman"/>
          <w:sz w:val="28"/>
          <w:szCs w:val="28"/>
        </w:rPr>
        <w:t>огласно которому в обучении занимающихся можно использовать только те способы, методы, технологии и средства, которые:</w:t>
      </w:r>
    </w:p>
    <w:p w:rsidR="007B680C" w:rsidRDefault="007B680C" w:rsidP="00784FFB">
      <w:pPr>
        <w:pStyle w:val="ab"/>
        <w:numPr>
          <w:ilvl w:val="0"/>
          <w:numId w:val="7"/>
        </w:numPr>
        <w:spacing w:before="0" w:after="0" w:line="360" w:lineRule="auto"/>
        <w:ind w:left="0" w:firstLine="0"/>
        <w:jc w:val="both"/>
      </w:pPr>
      <w:r>
        <w:rPr>
          <w:rFonts w:ascii="Times New Roman" w:hAnsi="Times New Roman"/>
          <w:b/>
          <w:bCs/>
          <w:i/>
          <w:iCs/>
          <w:sz w:val="28"/>
          <w:szCs w:val="28"/>
        </w:rPr>
        <w:t xml:space="preserve">просты, </w:t>
      </w:r>
      <w:r>
        <w:rPr>
          <w:rFonts w:ascii="Times New Roman" w:hAnsi="Times New Roman"/>
          <w:sz w:val="28"/>
          <w:szCs w:val="28"/>
        </w:rPr>
        <w:t>то есть легки в освоении и не требуют значительных материальных затрат;</w:t>
      </w:r>
    </w:p>
    <w:p w:rsidR="007B680C" w:rsidRDefault="007B680C" w:rsidP="00784FFB">
      <w:pPr>
        <w:pStyle w:val="ab"/>
        <w:numPr>
          <w:ilvl w:val="0"/>
          <w:numId w:val="7"/>
        </w:numPr>
        <w:spacing w:before="0" w:after="0" w:line="360" w:lineRule="auto"/>
        <w:ind w:left="0" w:firstLine="0"/>
        <w:jc w:val="both"/>
      </w:pPr>
      <w:r>
        <w:rPr>
          <w:rFonts w:ascii="Times New Roman" w:hAnsi="Times New Roman"/>
          <w:b/>
          <w:bCs/>
          <w:i/>
          <w:iCs/>
          <w:sz w:val="28"/>
          <w:szCs w:val="28"/>
        </w:rPr>
        <w:t xml:space="preserve">доступны, </w:t>
      </w:r>
      <w:r>
        <w:rPr>
          <w:rFonts w:ascii="Times New Roman" w:hAnsi="Times New Roman"/>
          <w:sz w:val="28"/>
          <w:szCs w:val="28"/>
        </w:rPr>
        <w:t>то есть могут быть освоены самостоятельно обучающимися;</w:t>
      </w:r>
    </w:p>
    <w:p w:rsidR="007B680C" w:rsidRDefault="007B680C" w:rsidP="00784FFB">
      <w:pPr>
        <w:pStyle w:val="ab"/>
        <w:numPr>
          <w:ilvl w:val="0"/>
          <w:numId w:val="7"/>
        </w:numPr>
        <w:spacing w:before="0" w:after="0" w:line="360" w:lineRule="auto"/>
        <w:ind w:left="0" w:firstLine="0"/>
        <w:jc w:val="both"/>
      </w:pPr>
      <w:r>
        <w:rPr>
          <w:rFonts w:ascii="Times New Roman" w:hAnsi="Times New Roman"/>
          <w:b/>
          <w:bCs/>
          <w:i/>
          <w:iCs/>
          <w:sz w:val="28"/>
          <w:szCs w:val="28"/>
        </w:rPr>
        <w:t>безопасны,</w:t>
      </w:r>
      <w:r>
        <w:rPr>
          <w:rFonts w:ascii="Times New Roman" w:hAnsi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то есть оздоровительные тех</w:t>
      </w:r>
      <w:r w:rsidR="00784FFB">
        <w:rPr>
          <w:rFonts w:ascii="Times New Roman" w:hAnsi="Times New Roman"/>
          <w:sz w:val="28"/>
          <w:szCs w:val="28"/>
        </w:rPr>
        <w:t>нологии не могут причинить вред (нетравмоопасный подход)</w:t>
      </w:r>
      <w:r>
        <w:rPr>
          <w:rFonts w:ascii="Times New Roman" w:hAnsi="Times New Roman"/>
          <w:sz w:val="28"/>
          <w:szCs w:val="28"/>
        </w:rPr>
        <w:t>;</w:t>
      </w:r>
    </w:p>
    <w:p w:rsidR="007B680C" w:rsidRDefault="007B680C" w:rsidP="00784FFB">
      <w:pPr>
        <w:pStyle w:val="ab"/>
        <w:numPr>
          <w:ilvl w:val="0"/>
          <w:numId w:val="7"/>
        </w:numPr>
        <w:spacing w:before="0" w:after="0" w:line="360" w:lineRule="auto"/>
        <w:ind w:left="0" w:firstLine="0"/>
        <w:jc w:val="both"/>
      </w:pPr>
      <w:r>
        <w:rPr>
          <w:rFonts w:ascii="Times New Roman" w:hAnsi="Times New Roman"/>
          <w:b/>
          <w:bCs/>
          <w:i/>
          <w:iCs/>
          <w:sz w:val="28"/>
          <w:szCs w:val="28"/>
        </w:rPr>
        <w:t xml:space="preserve">адекватны, </w:t>
      </w:r>
      <w:r>
        <w:rPr>
          <w:rFonts w:ascii="Times New Roman" w:hAnsi="Times New Roman"/>
          <w:bCs/>
          <w:iCs/>
          <w:sz w:val="28"/>
          <w:szCs w:val="28"/>
        </w:rPr>
        <w:t>то есть соответственны уровню подготовки занимающихся.</w:t>
      </w:r>
    </w:p>
    <w:p w:rsidR="00784FFB" w:rsidRPr="0088396D" w:rsidRDefault="007B680C" w:rsidP="00784FFB">
      <w:pPr>
        <w:pStyle w:val="ab"/>
        <w:numPr>
          <w:ilvl w:val="0"/>
          <w:numId w:val="7"/>
        </w:numPr>
        <w:spacing w:before="0" w:after="0" w:line="360" w:lineRule="auto"/>
        <w:ind w:left="0" w:firstLine="0"/>
        <w:jc w:val="both"/>
      </w:pPr>
      <w:r>
        <w:rPr>
          <w:rFonts w:ascii="Times New Roman" w:hAnsi="Times New Roman"/>
          <w:b/>
          <w:bCs/>
          <w:i/>
          <w:iCs/>
          <w:sz w:val="28"/>
          <w:szCs w:val="28"/>
        </w:rPr>
        <w:t xml:space="preserve">эффективны, </w:t>
      </w:r>
      <w:r>
        <w:rPr>
          <w:rFonts w:ascii="Times New Roman" w:hAnsi="Times New Roman"/>
          <w:sz w:val="28"/>
          <w:szCs w:val="28"/>
        </w:rPr>
        <w:t>то есть быстро дают положит</w:t>
      </w:r>
      <w:r w:rsidR="00784FFB">
        <w:rPr>
          <w:rFonts w:ascii="Times New Roman" w:hAnsi="Times New Roman"/>
          <w:sz w:val="28"/>
          <w:szCs w:val="28"/>
        </w:rPr>
        <w:t>ельный результат. При этом обуч</w:t>
      </w:r>
      <w:r>
        <w:rPr>
          <w:rFonts w:ascii="Times New Roman" w:hAnsi="Times New Roman"/>
          <w:sz w:val="28"/>
          <w:szCs w:val="28"/>
        </w:rPr>
        <w:t>ающиеся имеют возможность отслеживать каждый свой шаг и контролировать свое состояние.</w:t>
      </w:r>
    </w:p>
    <w:p w:rsidR="006B56F2" w:rsidRDefault="006B56F2" w:rsidP="00A1745C">
      <w:pPr>
        <w:pStyle w:val="ab"/>
        <w:spacing w:before="0"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A1745C" w:rsidRDefault="00784FFB" w:rsidP="006B56F2">
      <w:pPr>
        <w:pStyle w:val="ab"/>
        <w:spacing w:before="0" w:after="0"/>
        <w:jc w:val="center"/>
        <w:rPr>
          <w:rFonts w:ascii="Times New Roman" w:hAnsi="Times New Roman"/>
          <w:b/>
          <w:sz w:val="28"/>
          <w:szCs w:val="28"/>
        </w:rPr>
      </w:pPr>
      <w:r w:rsidRPr="00BB2D5A">
        <w:rPr>
          <w:rFonts w:ascii="Times New Roman" w:hAnsi="Times New Roman"/>
          <w:b/>
          <w:sz w:val="28"/>
          <w:szCs w:val="28"/>
        </w:rPr>
        <w:t>Обязательное условие – предварит</w:t>
      </w:r>
      <w:r w:rsidR="00A1745C">
        <w:rPr>
          <w:rFonts w:ascii="Times New Roman" w:hAnsi="Times New Roman"/>
          <w:b/>
          <w:sz w:val="28"/>
          <w:szCs w:val="28"/>
        </w:rPr>
        <w:t>ельное изучение и освоение</w:t>
      </w:r>
    </w:p>
    <w:p w:rsidR="00784FFB" w:rsidRPr="00BB2D5A" w:rsidRDefault="00A1745C" w:rsidP="006B56F2">
      <w:pPr>
        <w:pStyle w:val="ab"/>
        <w:spacing w:before="0" w:after="0"/>
        <w:jc w:val="center"/>
        <w:rPr>
          <w:b/>
        </w:rPr>
      </w:pPr>
      <w:r>
        <w:rPr>
          <w:rFonts w:ascii="Times New Roman" w:hAnsi="Times New Roman"/>
          <w:b/>
          <w:sz w:val="28"/>
          <w:szCs w:val="28"/>
        </w:rPr>
        <w:t>всех элементов и упражнений обучающего ролика № 1!</w:t>
      </w:r>
    </w:p>
    <w:p w:rsidR="006B56F2" w:rsidRDefault="006B56F2" w:rsidP="007D4B0C">
      <w:pPr>
        <w:shd w:val="clear" w:color="auto" w:fill="FFFFFF"/>
        <w:suppressAutoHyphens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4E3191" w:rsidRPr="004E400A" w:rsidRDefault="009F1A90" w:rsidP="007D4B0C">
      <w:pPr>
        <w:shd w:val="clear" w:color="auto" w:fill="FFFFFF"/>
        <w:suppressAutoHyphens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E400A">
        <w:rPr>
          <w:rFonts w:ascii="Times New Roman" w:eastAsia="Calibri" w:hAnsi="Times New Roman" w:cs="Times New Roman"/>
          <w:bCs/>
          <w:sz w:val="28"/>
          <w:szCs w:val="28"/>
        </w:rPr>
        <w:t>Сочетание аэробной нагрузки и стато</w:t>
      </w:r>
      <w:r w:rsidR="00927E7B" w:rsidRPr="004E400A">
        <w:rPr>
          <w:rFonts w:ascii="Times New Roman" w:eastAsia="Calibri" w:hAnsi="Times New Roman" w:cs="Times New Roman"/>
          <w:bCs/>
          <w:sz w:val="28"/>
          <w:szCs w:val="28"/>
        </w:rPr>
        <w:t>-</w:t>
      </w:r>
      <w:r w:rsidRPr="004E400A">
        <w:rPr>
          <w:rFonts w:ascii="Times New Roman" w:eastAsia="Calibri" w:hAnsi="Times New Roman" w:cs="Times New Roman"/>
          <w:bCs/>
          <w:sz w:val="28"/>
          <w:szCs w:val="28"/>
        </w:rPr>
        <w:t xml:space="preserve">динамических </w:t>
      </w:r>
      <w:r w:rsidR="00B02CAC" w:rsidRPr="004E400A">
        <w:rPr>
          <w:rFonts w:ascii="Times New Roman" w:eastAsia="Calibri" w:hAnsi="Times New Roman" w:cs="Times New Roman"/>
          <w:bCs/>
          <w:sz w:val="28"/>
          <w:szCs w:val="28"/>
        </w:rPr>
        <w:br/>
      </w:r>
      <w:r w:rsidRPr="004E400A">
        <w:rPr>
          <w:rFonts w:ascii="Times New Roman" w:eastAsia="Calibri" w:hAnsi="Times New Roman" w:cs="Times New Roman"/>
          <w:bCs/>
          <w:sz w:val="28"/>
          <w:szCs w:val="28"/>
        </w:rPr>
        <w:t xml:space="preserve">(анаэробных силовых) упражнений позволяет компенсировать недостаточную эффективность аэробной части занятия в отношении силы основных мышечных групп, особенно жизненно-важных мышц брюшного пресса, глубоких и </w:t>
      </w:r>
      <w:r w:rsidR="00B02CAC" w:rsidRPr="004E400A">
        <w:rPr>
          <w:rFonts w:ascii="Times New Roman" w:eastAsia="Calibri" w:hAnsi="Times New Roman" w:cs="Times New Roman"/>
          <w:bCs/>
          <w:sz w:val="28"/>
          <w:szCs w:val="28"/>
        </w:rPr>
        <w:t>поверхностных мышц спины, мышц «</w:t>
      </w:r>
      <w:r w:rsidRPr="004E400A">
        <w:rPr>
          <w:rFonts w:ascii="Times New Roman" w:eastAsia="Calibri" w:hAnsi="Times New Roman" w:cs="Times New Roman"/>
          <w:bCs/>
          <w:sz w:val="28"/>
          <w:szCs w:val="28"/>
        </w:rPr>
        <w:t>малого та</w:t>
      </w:r>
      <w:r w:rsidR="00B02CAC" w:rsidRPr="004E400A">
        <w:rPr>
          <w:rFonts w:ascii="Times New Roman" w:eastAsia="Calibri" w:hAnsi="Times New Roman" w:cs="Times New Roman"/>
          <w:bCs/>
          <w:sz w:val="28"/>
          <w:szCs w:val="28"/>
        </w:rPr>
        <w:t>за»</w:t>
      </w:r>
      <w:r w:rsidRPr="004E400A">
        <w:rPr>
          <w:rFonts w:ascii="Times New Roman" w:eastAsia="Calibri" w:hAnsi="Times New Roman" w:cs="Times New Roman"/>
          <w:bCs/>
          <w:sz w:val="28"/>
          <w:szCs w:val="28"/>
        </w:rPr>
        <w:t>. Стато</w:t>
      </w:r>
      <w:r w:rsidR="00927E7B" w:rsidRPr="004E400A">
        <w:rPr>
          <w:rFonts w:ascii="Times New Roman" w:eastAsia="Calibri" w:hAnsi="Times New Roman" w:cs="Times New Roman"/>
          <w:bCs/>
          <w:sz w:val="28"/>
          <w:szCs w:val="28"/>
        </w:rPr>
        <w:t>-</w:t>
      </w:r>
      <w:r w:rsidRPr="004E400A">
        <w:rPr>
          <w:rFonts w:ascii="Times New Roman" w:eastAsia="Calibri" w:hAnsi="Times New Roman" w:cs="Times New Roman"/>
          <w:bCs/>
          <w:sz w:val="28"/>
          <w:szCs w:val="28"/>
        </w:rPr>
        <w:t>динамические упражнения создают основу выносливости в упражнениях локального, регионального и глобального характера [</w:t>
      </w:r>
      <w:r w:rsidR="00DB1FBB" w:rsidRPr="004E400A">
        <w:rPr>
          <w:rFonts w:ascii="Times New Roman" w:eastAsia="Times New Roman" w:hAnsi="Times New Roman" w:cs="Times New Roman"/>
          <w:i/>
          <w:sz w:val="28"/>
          <w:szCs w:val="28"/>
        </w:rPr>
        <w:t>Ивлев М.П.</w:t>
      </w:r>
      <w:r w:rsidRPr="004E400A">
        <w:rPr>
          <w:rFonts w:ascii="Times New Roman" w:eastAsia="Calibri" w:hAnsi="Times New Roman" w:cs="Times New Roman"/>
          <w:bCs/>
          <w:sz w:val="28"/>
          <w:szCs w:val="28"/>
        </w:rPr>
        <w:t>]</w:t>
      </w:r>
      <w:r w:rsidRPr="004E400A">
        <w:rPr>
          <w:rFonts w:ascii="Times New Roman" w:hAnsi="Times New Roman" w:cs="Times New Roman"/>
          <w:bCs/>
          <w:sz w:val="28"/>
          <w:szCs w:val="28"/>
        </w:rPr>
        <w:t>.</w:t>
      </w:r>
      <w:r w:rsidRPr="004E40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9F1A90" w:rsidRPr="004E400A" w:rsidRDefault="009F1A90" w:rsidP="009F1A90">
      <w:pPr>
        <w:tabs>
          <w:tab w:val="left" w:pos="-5040"/>
          <w:tab w:val="left" w:pos="-4860"/>
        </w:tabs>
        <w:spacing w:after="0" w:line="360" w:lineRule="auto"/>
        <w:ind w:firstLine="720"/>
        <w:jc w:val="both"/>
      </w:pPr>
      <w:r w:rsidRPr="004E400A">
        <w:rPr>
          <w:rFonts w:ascii="Times New Roman" w:hAnsi="Times New Roman" w:cs="Times New Roman"/>
          <w:bCs/>
          <w:sz w:val="28"/>
          <w:szCs w:val="28"/>
        </w:rPr>
        <w:t>А.В. Менхин выделяет четыре типа упражнений, используемых для занятий оздоровительного характера [4]:</w:t>
      </w:r>
    </w:p>
    <w:p w:rsidR="009F1A90" w:rsidRPr="004E400A" w:rsidRDefault="009F1A90" w:rsidP="009F1A90">
      <w:pPr>
        <w:tabs>
          <w:tab w:val="left" w:pos="-5040"/>
          <w:tab w:val="left" w:pos="-4860"/>
        </w:tabs>
        <w:spacing w:after="0" w:line="360" w:lineRule="auto"/>
        <w:ind w:firstLine="720"/>
        <w:jc w:val="both"/>
      </w:pPr>
      <w:r w:rsidRPr="004E400A">
        <w:rPr>
          <w:rFonts w:ascii="Times New Roman" w:hAnsi="Times New Roman" w:cs="Times New Roman"/>
          <w:bCs/>
          <w:sz w:val="28"/>
          <w:szCs w:val="28"/>
        </w:rPr>
        <w:t>1. Аэробные упражнения</w:t>
      </w:r>
    </w:p>
    <w:p w:rsidR="009F1A90" w:rsidRPr="004E400A" w:rsidRDefault="009F1A90" w:rsidP="009F1A90">
      <w:pPr>
        <w:tabs>
          <w:tab w:val="left" w:pos="-5040"/>
          <w:tab w:val="left" w:pos="-4860"/>
        </w:tabs>
        <w:spacing w:after="0" w:line="360" w:lineRule="auto"/>
        <w:ind w:firstLine="720"/>
        <w:jc w:val="both"/>
      </w:pPr>
      <w:r w:rsidRPr="004E400A">
        <w:rPr>
          <w:rFonts w:ascii="Times New Roman" w:hAnsi="Times New Roman" w:cs="Times New Roman"/>
          <w:bCs/>
          <w:sz w:val="28"/>
          <w:szCs w:val="28"/>
        </w:rPr>
        <w:lastRenderedPageBreak/>
        <w:t>2. Силовые упражнения</w:t>
      </w:r>
    </w:p>
    <w:p w:rsidR="009F1A90" w:rsidRPr="004E400A" w:rsidRDefault="009F1A90" w:rsidP="009F1A90">
      <w:pPr>
        <w:tabs>
          <w:tab w:val="left" w:pos="-5040"/>
          <w:tab w:val="left" w:pos="-4860"/>
        </w:tabs>
        <w:spacing w:after="0" w:line="360" w:lineRule="auto"/>
        <w:ind w:firstLine="720"/>
        <w:jc w:val="both"/>
      </w:pPr>
      <w:r w:rsidRPr="004E400A">
        <w:rPr>
          <w:rFonts w:ascii="Times New Roman" w:hAnsi="Times New Roman" w:cs="Times New Roman"/>
          <w:bCs/>
          <w:sz w:val="28"/>
          <w:szCs w:val="28"/>
        </w:rPr>
        <w:t>3. Растягивающие упражнения</w:t>
      </w:r>
    </w:p>
    <w:p w:rsidR="009F1A90" w:rsidRPr="004E400A" w:rsidRDefault="009F1A90" w:rsidP="00DB1FBB">
      <w:pPr>
        <w:tabs>
          <w:tab w:val="left" w:pos="-5040"/>
          <w:tab w:val="left" w:pos="-4860"/>
        </w:tabs>
        <w:spacing w:after="0" w:line="360" w:lineRule="auto"/>
        <w:ind w:firstLine="720"/>
        <w:jc w:val="both"/>
      </w:pPr>
      <w:r w:rsidRPr="004E400A">
        <w:rPr>
          <w:rFonts w:ascii="Times New Roman" w:hAnsi="Times New Roman" w:cs="Times New Roman"/>
          <w:bCs/>
          <w:sz w:val="28"/>
          <w:szCs w:val="28"/>
        </w:rPr>
        <w:t>4. Упражнения смешанного типа</w:t>
      </w:r>
    </w:p>
    <w:p w:rsidR="00784FFB" w:rsidRPr="004E400A" w:rsidRDefault="009F1A90" w:rsidP="00DB1FBB">
      <w:pPr>
        <w:spacing w:after="0" w:line="360" w:lineRule="auto"/>
        <w:ind w:firstLine="709"/>
        <w:jc w:val="both"/>
      </w:pPr>
      <w:r w:rsidRPr="004E400A">
        <w:rPr>
          <w:rFonts w:ascii="Times New Roman" w:hAnsi="Times New Roman" w:cs="Times New Roman"/>
          <w:bCs/>
          <w:sz w:val="28"/>
          <w:szCs w:val="28"/>
        </w:rPr>
        <w:t>Основу содержания программ соревновательных комбинаций в данном проекте составляют следующие направления современного фитнеса – базовая аэробика (</w:t>
      </w:r>
      <w:r w:rsidRPr="004E400A">
        <w:rPr>
          <w:rFonts w:ascii="Times New Roman" w:hAnsi="Times New Roman" w:cs="Times New Roman"/>
          <w:bCs/>
          <w:sz w:val="28"/>
          <w:szCs w:val="28"/>
          <w:lang w:val="en-US"/>
        </w:rPr>
        <w:t>basic</w:t>
      </w:r>
      <w:r w:rsidRPr="004E400A">
        <w:rPr>
          <w:rFonts w:ascii="Times New Roman" w:hAnsi="Times New Roman" w:cs="Times New Roman"/>
          <w:bCs/>
          <w:sz w:val="28"/>
          <w:szCs w:val="28"/>
        </w:rPr>
        <w:t>), силовые программы (</w:t>
      </w:r>
      <w:r w:rsidRPr="004E400A">
        <w:rPr>
          <w:rFonts w:ascii="Times New Roman" w:hAnsi="Times New Roman" w:cs="Times New Roman"/>
          <w:bCs/>
          <w:sz w:val="28"/>
          <w:szCs w:val="28"/>
          <w:lang w:val="en-US"/>
        </w:rPr>
        <w:t>sculpt</w:t>
      </w:r>
      <w:r w:rsidRPr="004E400A">
        <w:rPr>
          <w:rFonts w:ascii="Times New Roman" w:hAnsi="Times New Roman" w:cs="Times New Roman"/>
          <w:bCs/>
          <w:sz w:val="28"/>
          <w:szCs w:val="28"/>
        </w:rPr>
        <w:t>), кор-тренинг (</w:t>
      </w:r>
      <w:r w:rsidRPr="004E400A">
        <w:rPr>
          <w:rFonts w:ascii="Times New Roman" w:hAnsi="Times New Roman" w:cs="Times New Roman"/>
          <w:bCs/>
          <w:sz w:val="28"/>
          <w:szCs w:val="28"/>
          <w:lang w:val="en-US"/>
        </w:rPr>
        <w:t>core</w:t>
      </w:r>
      <w:r w:rsidRPr="004E400A">
        <w:rPr>
          <w:rFonts w:ascii="Times New Roman" w:hAnsi="Times New Roman" w:cs="Times New Roman"/>
          <w:bCs/>
          <w:sz w:val="28"/>
          <w:szCs w:val="28"/>
        </w:rPr>
        <w:t>), функциональный тренинг,</w:t>
      </w:r>
      <w:r w:rsidRPr="004E400A">
        <w:rPr>
          <w:rFonts w:ascii="Times New Roman" w:eastAsia="Calibri" w:hAnsi="Times New Roman" w:cs="Times New Roman"/>
          <w:bCs/>
          <w:sz w:val="28"/>
          <w:szCs w:val="28"/>
        </w:rPr>
        <w:t xml:space="preserve"> пилатес (</w:t>
      </w:r>
      <w:r w:rsidRPr="004E400A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pilates</w:t>
      </w:r>
      <w:r w:rsidRPr="004E400A">
        <w:rPr>
          <w:rFonts w:ascii="Times New Roman" w:eastAsia="Calibri" w:hAnsi="Times New Roman" w:cs="Times New Roman"/>
          <w:bCs/>
          <w:sz w:val="28"/>
          <w:szCs w:val="28"/>
        </w:rPr>
        <w:t>)</w:t>
      </w:r>
      <w:r w:rsidR="00A1745C">
        <w:rPr>
          <w:rFonts w:ascii="Times New Roman" w:eastAsia="Calibri" w:hAnsi="Times New Roman" w:cs="Times New Roman"/>
          <w:bCs/>
          <w:sz w:val="28"/>
          <w:szCs w:val="28"/>
        </w:rPr>
        <w:t xml:space="preserve">, </w:t>
      </w:r>
      <w:r w:rsidR="00D77CF6" w:rsidRPr="00D77CF6">
        <w:rPr>
          <w:rFonts w:ascii="Times New Roman" w:eastAsia="Calibri" w:hAnsi="Times New Roman" w:cs="Times New Roman"/>
          <w:bCs/>
          <w:sz w:val="28"/>
          <w:szCs w:val="28"/>
        </w:rPr>
        <w:t>balance</w:t>
      </w:r>
      <w:r w:rsidRPr="004E400A">
        <w:t xml:space="preserve"> </w:t>
      </w:r>
      <w:r w:rsidRPr="004E400A">
        <w:rPr>
          <w:rFonts w:ascii="Times New Roman" w:hAnsi="Times New Roman" w:cs="Times New Roman"/>
          <w:bCs/>
          <w:sz w:val="28"/>
          <w:szCs w:val="28"/>
        </w:rPr>
        <w:t>и стретчинг (</w:t>
      </w:r>
      <w:r w:rsidRPr="004E400A">
        <w:rPr>
          <w:rFonts w:ascii="Times New Roman" w:hAnsi="Times New Roman" w:cs="Times New Roman"/>
          <w:bCs/>
          <w:sz w:val="28"/>
          <w:szCs w:val="28"/>
          <w:lang w:val="en-US"/>
        </w:rPr>
        <w:t>stretch</w:t>
      </w:r>
      <w:r w:rsidRPr="004E400A">
        <w:rPr>
          <w:rFonts w:ascii="Times New Roman" w:hAnsi="Times New Roman" w:cs="Times New Roman"/>
          <w:bCs/>
          <w:sz w:val="28"/>
          <w:szCs w:val="28"/>
        </w:rPr>
        <w:t>).</w:t>
      </w:r>
    </w:p>
    <w:p w:rsidR="008A56F7" w:rsidRPr="007D4B0C" w:rsidRDefault="00BA5567" w:rsidP="007D4B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400A">
        <w:rPr>
          <w:rFonts w:ascii="Times New Roman" w:hAnsi="Times New Roman" w:cs="Times New Roman"/>
          <w:sz w:val="28"/>
          <w:szCs w:val="28"/>
        </w:rPr>
        <w:t>В сорев</w:t>
      </w:r>
      <w:r w:rsidR="00B02CAC" w:rsidRPr="004E400A">
        <w:rPr>
          <w:rFonts w:ascii="Times New Roman" w:hAnsi="Times New Roman" w:cs="Times New Roman"/>
          <w:sz w:val="28"/>
          <w:szCs w:val="28"/>
        </w:rPr>
        <w:t>новательные комбинации Фестивалей</w:t>
      </w:r>
      <w:r w:rsidRPr="004E400A">
        <w:rPr>
          <w:rFonts w:ascii="Times New Roman" w:hAnsi="Times New Roman" w:cs="Times New Roman"/>
          <w:sz w:val="28"/>
          <w:szCs w:val="28"/>
        </w:rPr>
        <w:t xml:space="preserve"> включены несложные движения из числа общеподготовительной и </w:t>
      </w:r>
      <w:r w:rsidR="008C3FF4" w:rsidRPr="004E400A">
        <w:rPr>
          <w:rFonts w:ascii="Times New Roman" w:hAnsi="Times New Roman" w:cs="Times New Roman"/>
          <w:sz w:val="28"/>
          <w:szCs w:val="28"/>
        </w:rPr>
        <w:t>«фитнес» гимнастики, выполняемые путем слитных повторений</w:t>
      </w:r>
      <w:r w:rsidR="0088396D" w:rsidRPr="004E400A">
        <w:rPr>
          <w:rFonts w:ascii="Times New Roman" w:hAnsi="Times New Roman" w:cs="Times New Roman"/>
          <w:sz w:val="28"/>
          <w:szCs w:val="28"/>
        </w:rPr>
        <w:t xml:space="preserve"> по циклическому типу работы (слитно/интервально, дозируя внутри блоков общее время выполнения, интервалы отдыха и кол-во повторений).</w:t>
      </w:r>
    </w:p>
    <w:p w:rsidR="006B56F2" w:rsidRPr="00A03452" w:rsidRDefault="00C63929" w:rsidP="00A03452">
      <w:pPr>
        <w:spacing w:after="0" w:line="360" w:lineRule="auto"/>
        <w:ind w:firstLine="709"/>
        <w:jc w:val="both"/>
      </w:pPr>
      <w:r w:rsidRPr="00C63929">
        <w:rPr>
          <w:rFonts w:ascii="Times New Roman" w:hAnsi="Times New Roman" w:cs="Times New Roman"/>
          <w:bCs/>
          <w:sz w:val="28"/>
          <w:szCs w:val="28"/>
        </w:rPr>
        <w:t xml:space="preserve">По мере освоения обучающимися </w:t>
      </w:r>
      <w:r w:rsidRPr="00C63929">
        <w:rPr>
          <w:rFonts w:ascii="Times New Roman" w:hAnsi="Times New Roman" w:cs="Times New Roman"/>
          <w:sz w:val="28"/>
          <w:szCs w:val="28"/>
        </w:rPr>
        <w:t>практических умений и навыков выполнения базовых элементов и упражнений современного фитнеса,</w:t>
      </w:r>
      <w:r w:rsidRPr="00C63929">
        <w:rPr>
          <w:rFonts w:ascii="Times New Roman" w:eastAsia="Times New Roman" w:hAnsi="Times New Roman" w:cs="Times New Roman"/>
          <w:sz w:val="28"/>
          <w:szCs w:val="28"/>
        </w:rPr>
        <w:t xml:space="preserve"> должны формироваться сборные команды</w:t>
      </w:r>
      <w:r w:rsidRPr="00C63929">
        <w:rPr>
          <w:rFonts w:ascii="Times New Roman" w:hAnsi="Times New Roman" w:cs="Times New Roman"/>
          <w:sz w:val="28"/>
          <w:szCs w:val="28"/>
        </w:rPr>
        <w:t xml:space="preserve"> </w:t>
      </w:r>
      <w:r w:rsidRPr="00C63929">
        <w:rPr>
          <w:rFonts w:ascii="Times New Roman" w:eastAsia="Times New Roman" w:hAnsi="Times New Roman" w:cs="Times New Roman"/>
          <w:sz w:val="28"/>
          <w:szCs w:val="28"/>
        </w:rPr>
        <w:t xml:space="preserve">для участия в </w:t>
      </w:r>
      <w:r w:rsidRPr="00C63929">
        <w:rPr>
          <w:rFonts w:ascii="Times New Roman" w:hAnsi="Times New Roman" w:cs="Times New Roman"/>
          <w:sz w:val="28"/>
          <w:szCs w:val="28"/>
        </w:rPr>
        <w:t xml:space="preserve">командных муниципальных и региональных </w:t>
      </w:r>
      <w:r>
        <w:rPr>
          <w:rFonts w:ascii="Times New Roman" w:hAnsi="Times New Roman" w:cs="Times New Roman"/>
          <w:sz w:val="28"/>
          <w:szCs w:val="28"/>
        </w:rPr>
        <w:t>соревнованиях</w:t>
      </w:r>
      <w:r w:rsidR="00B02CAC">
        <w:rPr>
          <w:rFonts w:ascii="Times New Roman" w:hAnsi="Times New Roman" w:cs="Times New Roman"/>
          <w:sz w:val="28"/>
          <w:szCs w:val="28"/>
        </w:rPr>
        <w:t xml:space="preserve"> </w:t>
      </w:r>
      <w:r w:rsidR="002503A8">
        <w:rPr>
          <w:rFonts w:ascii="Times New Roman" w:hAnsi="Times New Roman" w:cs="Times New Roman"/>
          <w:sz w:val="28"/>
          <w:szCs w:val="28"/>
        </w:rPr>
        <w:t>Фестиваля</w:t>
      </w:r>
      <w:r w:rsidRPr="00C63929">
        <w:rPr>
          <w:rFonts w:ascii="Times New Roman" w:eastAsia="Times New Roman" w:hAnsi="Times New Roman" w:cs="Times New Roman"/>
          <w:sz w:val="28"/>
          <w:szCs w:val="28"/>
        </w:rPr>
        <w:t>, по результатам которых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определят</w:t>
      </w:r>
      <w:r w:rsidRPr="00C63929">
        <w:rPr>
          <w:rFonts w:ascii="Times New Roman" w:eastAsia="Times New Roman" w:hAnsi="Times New Roman" w:cs="Times New Roman"/>
          <w:sz w:val="28"/>
          <w:szCs w:val="28"/>
        </w:rPr>
        <w:t xml:space="preserve">ся участники </w:t>
      </w:r>
      <w:r w:rsidR="006B56F2">
        <w:rPr>
          <w:rFonts w:ascii="Times New Roman" w:eastAsia="Times New Roman" w:hAnsi="Times New Roman" w:cs="Times New Roman"/>
          <w:sz w:val="28"/>
          <w:szCs w:val="28"/>
        </w:rPr>
        <w:t xml:space="preserve">заочных окружных этапов и суперфиналов </w:t>
      </w:r>
      <w:r w:rsidR="00B02CAC">
        <w:rPr>
          <w:rFonts w:ascii="Times New Roman" w:hAnsi="Times New Roman" w:cs="Times New Roman"/>
          <w:bCs/>
          <w:sz w:val="28"/>
          <w:szCs w:val="28"/>
        </w:rPr>
        <w:t>фестивалей</w:t>
      </w:r>
      <w:r w:rsidRPr="00C63929">
        <w:rPr>
          <w:rFonts w:ascii="Times New Roman" w:hAnsi="Times New Roman" w:cs="Times New Roman"/>
          <w:bCs/>
          <w:sz w:val="28"/>
          <w:szCs w:val="28"/>
        </w:rPr>
        <w:t>.</w:t>
      </w:r>
    </w:p>
    <w:p w:rsidR="00D710A4" w:rsidRPr="00E40E1B" w:rsidRDefault="00E40E1B" w:rsidP="0060060E">
      <w:pPr>
        <w:pStyle w:val="ab"/>
        <w:spacing w:before="0"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E40E1B">
        <w:rPr>
          <w:rFonts w:ascii="Times New Roman" w:hAnsi="Times New Roman"/>
          <w:b/>
          <w:sz w:val="28"/>
          <w:szCs w:val="28"/>
        </w:rPr>
        <w:t xml:space="preserve">Основные элементы </w:t>
      </w:r>
      <w:r w:rsidR="00194A4B">
        <w:rPr>
          <w:rFonts w:ascii="Times New Roman" w:hAnsi="Times New Roman"/>
          <w:b/>
          <w:sz w:val="28"/>
          <w:szCs w:val="28"/>
        </w:rPr>
        <w:t>соревновательной комбинации</w:t>
      </w:r>
    </w:p>
    <w:p w:rsidR="00660EB1" w:rsidRPr="00660EB1" w:rsidRDefault="00E40E1B" w:rsidP="00E40E1B">
      <w:pPr>
        <w:suppressAutoHyphens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Соревновательные к</w:t>
      </w:r>
      <w:r w:rsidR="00660EB1" w:rsidRPr="00660EB1">
        <w:rPr>
          <w:rFonts w:ascii="Times New Roman" w:eastAsia="Times New Roman" w:hAnsi="Times New Roman" w:cs="Times New Roman"/>
          <w:sz w:val="28"/>
          <w:szCs w:val="28"/>
        </w:rPr>
        <w:t xml:space="preserve">омбинации включают разновидности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базовых шагов </w:t>
      </w:r>
      <w:r w:rsidR="00194A4B">
        <w:rPr>
          <w:rFonts w:ascii="Times New Roman" w:eastAsia="Times New Roman" w:hAnsi="Times New Roman" w:cs="Times New Roman"/>
          <w:sz w:val="28"/>
          <w:szCs w:val="28"/>
        </w:rPr>
        <w:t xml:space="preserve">и элементов базовой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аэробики и </w:t>
      </w:r>
      <w:r w:rsidRPr="00660EB1">
        <w:rPr>
          <w:rFonts w:ascii="Times New Roman" w:eastAsia="Times New Roman" w:hAnsi="Times New Roman" w:cs="Times New Roman"/>
          <w:sz w:val="28"/>
          <w:szCs w:val="28"/>
        </w:rPr>
        <w:t>ос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новных элементов/упражнений современного фитнеса. </w:t>
      </w:r>
      <w:r w:rsidR="00660EB1" w:rsidRPr="00660EB1">
        <w:rPr>
          <w:rFonts w:ascii="Times New Roman" w:eastAsia="Times New Roman" w:hAnsi="Times New Roman" w:cs="Times New Roman"/>
          <w:sz w:val="28"/>
          <w:szCs w:val="28"/>
        </w:rPr>
        <w:t>Это комбинации с высоким уровнем координации движений всем телом, оставляющих впечатлени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е слитных непрерывных сочетаний, которые </w:t>
      </w:r>
      <w:r w:rsidR="00660EB1" w:rsidRPr="00660EB1">
        <w:rPr>
          <w:rFonts w:ascii="Times New Roman" w:eastAsia="Times New Roman" w:hAnsi="Times New Roman" w:cs="Times New Roman"/>
          <w:sz w:val="28"/>
          <w:szCs w:val="28"/>
        </w:rPr>
        <w:t>подразделяются на следующие группы:</w:t>
      </w:r>
    </w:p>
    <w:p w:rsidR="00660EB1" w:rsidRPr="00660EB1" w:rsidRDefault="00660EB1" w:rsidP="00E40E1B">
      <w:pPr>
        <w:suppressAutoHyphens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60EB1">
        <w:rPr>
          <w:rFonts w:ascii="Times New Roman" w:eastAsia="Times New Roman" w:hAnsi="Times New Roman" w:cs="Times New Roman"/>
          <w:b/>
          <w:sz w:val="28"/>
          <w:szCs w:val="28"/>
        </w:rPr>
        <w:t>Группа А</w:t>
      </w:r>
      <w:r w:rsidR="00194A4B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660EB1">
        <w:rPr>
          <w:rFonts w:ascii="Times New Roman" w:eastAsia="Times New Roman" w:hAnsi="Times New Roman" w:cs="Times New Roman"/>
          <w:sz w:val="28"/>
          <w:szCs w:val="28"/>
        </w:rPr>
        <w:t>шаги</w:t>
      </w:r>
      <w:r w:rsidR="009F50D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94A4B">
        <w:rPr>
          <w:rFonts w:ascii="Times New Roman" w:eastAsia="Times New Roman" w:hAnsi="Times New Roman" w:cs="Times New Roman"/>
          <w:sz w:val="28"/>
          <w:szCs w:val="28"/>
        </w:rPr>
        <w:t xml:space="preserve">базовой </w:t>
      </w:r>
      <w:r w:rsidRPr="00660EB1">
        <w:rPr>
          <w:rFonts w:ascii="Times New Roman" w:eastAsia="Times New Roman" w:hAnsi="Times New Roman" w:cs="Times New Roman"/>
          <w:sz w:val="28"/>
          <w:szCs w:val="28"/>
        </w:rPr>
        <w:t>аэробики</w:t>
      </w:r>
    </w:p>
    <w:p w:rsidR="00660EB1" w:rsidRPr="00660EB1" w:rsidRDefault="00660EB1" w:rsidP="00E40E1B">
      <w:pPr>
        <w:suppressAutoHyphens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60EB1">
        <w:rPr>
          <w:rFonts w:ascii="Times New Roman" w:eastAsia="Times New Roman" w:hAnsi="Times New Roman" w:cs="Times New Roman"/>
          <w:b/>
          <w:sz w:val="28"/>
          <w:szCs w:val="28"/>
        </w:rPr>
        <w:t>Группа В</w:t>
      </w:r>
      <w:r w:rsidRPr="00660EB1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9F50DD">
        <w:rPr>
          <w:rFonts w:ascii="Times New Roman" w:eastAsia="Times New Roman" w:hAnsi="Times New Roman" w:cs="Times New Roman"/>
          <w:sz w:val="28"/>
          <w:szCs w:val="28"/>
        </w:rPr>
        <w:t>перемещения</w:t>
      </w:r>
    </w:p>
    <w:p w:rsidR="00660EB1" w:rsidRPr="00660EB1" w:rsidRDefault="00660EB1" w:rsidP="00E40E1B">
      <w:pPr>
        <w:suppressAutoHyphens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60EB1">
        <w:rPr>
          <w:rFonts w:ascii="Times New Roman" w:eastAsia="Times New Roman" w:hAnsi="Times New Roman" w:cs="Times New Roman"/>
          <w:b/>
          <w:sz w:val="28"/>
          <w:szCs w:val="28"/>
        </w:rPr>
        <w:t>Группа С</w:t>
      </w:r>
      <w:r w:rsidR="00D51616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D51616" w:rsidRPr="00660EB1">
        <w:rPr>
          <w:rFonts w:ascii="Times New Roman" w:eastAsia="Times New Roman" w:hAnsi="Times New Roman" w:cs="Times New Roman"/>
          <w:sz w:val="28"/>
          <w:szCs w:val="28"/>
        </w:rPr>
        <w:t>прыжки</w:t>
      </w:r>
      <w:r w:rsidR="00D51616">
        <w:rPr>
          <w:rFonts w:ascii="Times New Roman" w:eastAsia="Times New Roman" w:hAnsi="Times New Roman" w:cs="Times New Roman"/>
          <w:sz w:val="28"/>
          <w:szCs w:val="28"/>
        </w:rPr>
        <w:t>, выпрыгивания, приседания, выпады</w:t>
      </w:r>
    </w:p>
    <w:p w:rsidR="00660EB1" w:rsidRPr="00660EB1" w:rsidRDefault="00660EB1" w:rsidP="00E40E1B">
      <w:pPr>
        <w:suppressAutoHyphens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60EB1">
        <w:rPr>
          <w:rFonts w:ascii="Times New Roman" w:eastAsia="Times New Roman" w:hAnsi="Times New Roman" w:cs="Times New Roman"/>
          <w:b/>
          <w:sz w:val="28"/>
          <w:szCs w:val="28"/>
        </w:rPr>
        <w:t>Группа</w:t>
      </w:r>
      <w:r w:rsidRPr="00660EB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60EB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</w:t>
      </w:r>
      <w:r w:rsidR="00D51616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194A4B">
        <w:rPr>
          <w:rFonts w:ascii="Times New Roman" w:eastAsia="Times New Roman" w:hAnsi="Times New Roman" w:cs="Times New Roman"/>
          <w:sz w:val="28"/>
          <w:szCs w:val="28"/>
        </w:rPr>
        <w:t>варианты планки</w:t>
      </w:r>
      <w:r w:rsidR="00D51616">
        <w:rPr>
          <w:rFonts w:ascii="Times New Roman" w:eastAsia="Times New Roman" w:hAnsi="Times New Roman" w:cs="Times New Roman"/>
          <w:sz w:val="28"/>
          <w:szCs w:val="28"/>
        </w:rPr>
        <w:t>, отжимания и</w:t>
      </w:r>
      <w:r w:rsidR="00D51616" w:rsidRPr="00D516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51616">
        <w:rPr>
          <w:rFonts w:ascii="Times New Roman" w:eastAsia="Times New Roman" w:hAnsi="Times New Roman" w:cs="Times New Roman"/>
          <w:sz w:val="28"/>
          <w:szCs w:val="28"/>
        </w:rPr>
        <w:t>статика для развития мышц кора</w:t>
      </w:r>
    </w:p>
    <w:p w:rsidR="00660EB1" w:rsidRDefault="00660EB1" w:rsidP="00E40E1B">
      <w:pPr>
        <w:suppressAutoHyphens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60EB1">
        <w:rPr>
          <w:rFonts w:ascii="Times New Roman" w:eastAsia="Times New Roman" w:hAnsi="Times New Roman" w:cs="Times New Roman"/>
          <w:b/>
          <w:sz w:val="28"/>
          <w:szCs w:val="28"/>
        </w:rPr>
        <w:t>Группа</w:t>
      </w:r>
      <w:r w:rsidRPr="00660EB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60EB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E</w:t>
      </w:r>
      <w:r w:rsidRPr="00660EB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D51616">
        <w:rPr>
          <w:rFonts w:ascii="Times New Roman" w:eastAsia="Times New Roman" w:hAnsi="Times New Roman" w:cs="Times New Roman"/>
          <w:sz w:val="28"/>
          <w:szCs w:val="28"/>
        </w:rPr>
        <w:t>– эл</w:t>
      </w:r>
      <w:r w:rsidR="00427755">
        <w:rPr>
          <w:rFonts w:ascii="Times New Roman" w:eastAsia="Times New Roman" w:hAnsi="Times New Roman" w:cs="Times New Roman"/>
          <w:sz w:val="28"/>
          <w:szCs w:val="28"/>
        </w:rPr>
        <w:t>ементы П</w:t>
      </w:r>
      <w:r w:rsidR="00D51616">
        <w:rPr>
          <w:rFonts w:ascii="Times New Roman" w:eastAsia="Times New Roman" w:hAnsi="Times New Roman" w:cs="Times New Roman"/>
          <w:sz w:val="28"/>
          <w:szCs w:val="28"/>
        </w:rPr>
        <w:t>илатес</w:t>
      </w:r>
      <w:r w:rsidR="00A93A13">
        <w:rPr>
          <w:rFonts w:ascii="Times New Roman" w:eastAsia="Times New Roman" w:hAnsi="Times New Roman" w:cs="Times New Roman"/>
          <w:sz w:val="28"/>
          <w:szCs w:val="28"/>
        </w:rPr>
        <w:t xml:space="preserve"> (элементы Баланса)</w:t>
      </w:r>
    </w:p>
    <w:p w:rsidR="00D51616" w:rsidRDefault="00D51616" w:rsidP="009F50DD">
      <w:pPr>
        <w:suppressAutoHyphens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60EB1">
        <w:rPr>
          <w:rFonts w:ascii="Times New Roman" w:eastAsia="Times New Roman" w:hAnsi="Times New Roman" w:cs="Times New Roman"/>
          <w:b/>
          <w:sz w:val="28"/>
          <w:szCs w:val="28"/>
        </w:rPr>
        <w:t>Группа</w:t>
      </w:r>
      <w:r w:rsidRPr="00660EB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F</w:t>
      </w:r>
      <w:r w:rsidRPr="00660EB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A93A13">
        <w:rPr>
          <w:rFonts w:ascii="Times New Roman" w:eastAsia="Times New Roman" w:hAnsi="Times New Roman" w:cs="Times New Roman"/>
          <w:sz w:val="28"/>
          <w:szCs w:val="28"/>
        </w:rPr>
        <w:t>– растягивающие упражнения (стретчинг)</w:t>
      </w:r>
    </w:p>
    <w:p w:rsidR="00194A4B" w:rsidRPr="00DB1FBB" w:rsidRDefault="009F50DD" w:rsidP="00D43C00">
      <w:pPr>
        <w:suppressAutoHyphens w:val="0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Хореография каждого блока</w:t>
      </w:r>
      <w:r w:rsidR="00D77CF6">
        <w:rPr>
          <w:rFonts w:ascii="Times New Roman" w:eastAsia="Times New Roman" w:hAnsi="Times New Roman" w:cs="Times New Roman"/>
          <w:sz w:val="28"/>
          <w:szCs w:val="28"/>
        </w:rPr>
        <w:t xml:space="preserve"> включает по 2-3</w:t>
      </w:r>
      <w:r w:rsidRPr="00660EB1">
        <w:rPr>
          <w:rFonts w:ascii="Times New Roman" w:eastAsia="Times New Roman" w:hAnsi="Times New Roman" w:cs="Times New Roman"/>
          <w:sz w:val="28"/>
          <w:szCs w:val="28"/>
        </w:rPr>
        <w:t xml:space="preserve"> элеме</w:t>
      </w:r>
      <w:r w:rsidR="00DB1FBB">
        <w:rPr>
          <w:rFonts w:ascii="Times New Roman" w:eastAsia="Times New Roman" w:hAnsi="Times New Roman" w:cs="Times New Roman"/>
          <w:sz w:val="28"/>
          <w:szCs w:val="28"/>
        </w:rPr>
        <w:t>нта из двух или более групп.</w:t>
      </w:r>
    </w:p>
    <w:p w:rsidR="00B46BED" w:rsidRPr="00DB1FBB" w:rsidRDefault="00D51616" w:rsidP="00A93A13">
      <w:pPr>
        <w:suppressAutoHyphens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51616">
        <w:rPr>
          <w:rFonts w:ascii="Times New Roman" w:eastAsia="Times New Roman" w:hAnsi="Times New Roman" w:cs="Times New Roman"/>
          <w:b/>
          <w:sz w:val="28"/>
          <w:szCs w:val="28"/>
        </w:rPr>
        <w:t>Распределение элементов по блокам соревновательной комбинации</w:t>
      </w:r>
    </w:p>
    <w:tbl>
      <w:tblPr>
        <w:tblW w:w="9365" w:type="dxa"/>
        <w:jc w:val="center"/>
        <w:tblLayout w:type="fixed"/>
        <w:tblLook w:val="0000" w:firstRow="0" w:lastRow="0" w:firstColumn="0" w:lastColumn="0" w:noHBand="0" w:noVBand="0"/>
      </w:tblPr>
      <w:tblGrid>
        <w:gridCol w:w="2550"/>
        <w:gridCol w:w="4826"/>
        <w:gridCol w:w="1989"/>
      </w:tblGrid>
      <w:tr w:rsidR="00DB1FBB" w:rsidRPr="00660EB1" w:rsidTr="00A93A13">
        <w:trPr>
          <w:jc w:val="center"/>
        </w:trPr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B1FBB" w:rsidRPr="00CD5BE5" w:rsidRDefault="00DB1FBB" w:rsidP="00DB1FBB">
            <w:pPr>
              <w:pStyle w:val="ac"/>
              <w:jc w:val="center"/>
              <w:rPr>
                <w:rFonts w:ascii="Times New Roman" w:hAnsi="Times New Roman" w:cs="Times New Roman"/>
                <w:b/>
              </w:rPr>
            </w:pPr>
            <w:r w:rsidRPr="00CD5BE5">
              <w:rPr>
                <w:rFonts w:ascii="Times New Roman" w:hAnsi="Times New Roman" w:cs="Times New Roman"/>
                <w:b/>
              </w:rPr>
              <w:t>Аэробно-координационный</w:t>
            </w:r>
          </w:p>
          <w:p w:rsidR="00DB1FBB" w:rsidRPr="00CD5BE5" w:rsidRDefault="00DB1FBB" w:rsidP="00DB1FBB">
            <w:pPr>
              <w:pStyle w:val="ac"/>
              <w:jc w:val="center"/>
              <w:rPr>
                <w:rFonts w:ascii="Times New Roman" w:hAnsi="Times New Roman" w:cs="Times New Roman"/>
                <w:b/>
              </w:rPr>
            </w:pPr>
            <w:r w:rsidRPr="00CD5BE5">
              <w:rPr>
                <w:rFonts w:ascii="Times New Roman" w:hAnsi="Times New Roman" w:cs="Times New Roman"/>
                <w:b/>
              </w:rPr>
              <w:t>блок</w:t>
            </w:r>
          </w:p>
          <w:p w:rsidR="00DB1FBB" w:rsidRPr="00CD5BE5" w:rsidRDefault="00DB1FBB" w:rsidP="00DB1FBB">
            <w:pPr>
              <w:pStyle w:val="ac"/>
              <w:jc w:val="center"/>
              <w:rPr>
                <w:rFonts w:ascii="Times New Roman" w:hAnsi="Times New Roman" w:cs="Times New Roman"/>
              </w:rPr>
            </w:pPr>
            <w:r w:rsidRPr="00CD5BE5">
              <w:rPr>
                <w:rFonts w:ascii="Times New Roman" w:hAnsi="Times New Roman" w:cs="Times New Roman"/>
                <w:b/>
              </w:rPr>
              <w:t>А, B</w:t>
            </w:r>
          </w:p>
        </w:tc>
        <w:tc>
          <w:tcPr>
            <w:tcW w:w="4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B1FBB" w:rsidRPr="00CD5BE5" w:rsidRDefault="00DB1FBB" w:rsidP="00DB1FBB">
            <w:pPr>
              <w:pStyle w:val="1"/>
              <w:jc w:val="center"/>
              <w:rPr>
                <w:sz w:val="22"/>
                <w:szCs w:val="22"/>
              </w:rPr>
            </w:pPr>
            <w:r w:rsidRPr="00CD5BE5">
              <w:rPr>
                <w:sz w:val="22"/>
                <w:szCs w:val="22"/>
              </w:rPr>
              <w:t>Скоростно-силовой</w:t>
            </w:r>
          </w:p>
          <w:p w:rsidR="00DB1FBB" w:rsidRPr="00CD5BE5" w:rsidRDefault="00DB1FBB" w:rsidP="00DB1FBB">
            <w:pPr>
              <w:pStyle w:val="1"/>
              <w:jc w:val="center"/>
              <w:rPr>
                <w:sz w:val="22"/>
                <w:szCs w:val="22"/>
              </w:rPr>
            </w:pPr>
            <w:r w:rsidRPr="00CD5BE5">
              <w:rPr>
                <w:sz w:val="22"/>
                <w:szCs w:val="22"/>
              </w:rPr>
              <w:t>(силовой) блок</w:t>
            </w:r>
          </w:p>
          <w:p w:rsidR="00DB1FBB" w:rsidRPr="00CD5BE5" w:rsidRDefault="00DB1FBB" w:rsidP="00DB1FBB">
            <w:pPr>
              <w:pStyle w:val="ac"/>
              <w:jc w:val="center"/>
              <w:rPr>
                <w:rFonts w:ascii="Times New Roman" w:hAnsi="Times New Roman" w:cs="Times New Roman"/>
              </w:rPr>
            </w:pPr>
            <w:r w:rsidRPr="00CD5BE5">
              <w:rPr>
                <w:rFonts w:ascii="Times New Roman" w:hAnsi="Times New Roman" w:cs="Times New Roman"/>
                <w:b/>
                <w:lang w:val="en-US"/>
              </w:rPr>
              <w:t>C</w:t>
            </w:r>
            <w:r w:rsidRPr="00CD5BE5">
              <w:rPr>
                <w:rFonts w:ascii="Times New Roman" w:hAnsi="Times New Roman" w:cs="Times New Roman"/>
                <w:b/>
              </w:rPr>
              <w:t xml:space="preserve">, </w:t>
            </w:r>
            <w:r w:rsidRPr="00CD5BE5">
              <w:rPr>
                <w:rFonts w:ascii="Times New Roman" w:hAnsi="Times New Roman" w:cs="Times New Roman"/>
                <w:b/>
                <w:lang w:val="en-US"/>
              </w:rPr>
              <w:t>D</w:t>
            </w:r>
            <w:r w:rsidRPr="00CD5BE5">
              <w:rPr>
                <w:rFonts w:ascii="Times New Roman" w:hAnsi="Times New Roman" w:cs="Times New Roman"/>
                <w:b/>
              </w:rPr>
              <w:t xml:space="preserve">, </w:t>
            </w:r>
            <w:r w:rsidRPr="00CD5BE5">
              <w:rPr>
                <w:rFonts w:ascii="Times New Roman" w:hAnsi="Times New Roman" w:cs="Times New Roman"/>
                <w:b/>
                <w:lang w:val="en-US"/>
              </w:rPr>
              <w:t>E</w:t>
            </w:r>
          </w:p>
        </w:tc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B1FBB" w:rsidRPr="00CD5BE5" w:rsidRDefault="00DB1FBB" w:rsidP="00DB1FBB">
            <w:pPr>
              <w:pStyle w:val="1"/>
              <w:rPr>
                <w:sz w:val="22"/>
                <w:szCs w:val="22"/>
              </w:rPr>
            </w:pPr>
            <w:r w:rsidRPr="00CD5BE5">
              <w:rPr>
                <w:sz w:val="22"/>
                <w:szCs w:val="22"/>
              </w:rPr>
              <w:t>Гибкость</w:t>
            </w:r>
          </w:p>
          <w:p w:rsidR="00DB1FBB" w:rsidRPr="00CD5BE5" w:rsidRDefault="00DB1FBB" w:rsidP="00DB1FBB">
            <w:pPr>
              <w:pStyle w:val="ac"/>
              <w:jc w:val="center"/>
              <w:rPr>
                <w:rFonts w:ascii="Times New Roman" w:hAnsi="Times New Roman" w:cs="Times New Roman"/>
              </w:rPr>
            </w:pPr>
            <w:r w:rsidRPr="00CD5BE5">
              <w:rPr>
                <w:rFonts w:ascii="Times New Roman" w:hAnsi="Times New Roman" w:cs="Times New Roman"/>
                <w:b/>
                <w:lang w:val="en-US"/>
              </w:rPr>
              <w:t>F</w:t>
            </w:r>
          </w:p>
        </w:tc>
      </w:tr>
      <w:tr w:rsidR="00E40E1B" w:rsidRPr="00660EB1" w:rsidTr="00A93A13">
        <w:trPr>
          <w:jc w:val="center"/>
        </w:trPr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E40E1B" w:rsidRPr="00660EB1" w:rsidRDefault="00194A4B" w:rsidP="00C12DCB">
            <w:pPr>
              <w:pStyle w:val="ac"/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</w:t>
            </w:r>
            <w:r w:rsidR="00E40E1B" w:rsidRPr="00660EB1">
              <w:rPr>
                <w:rFonts w:ascii="Times New Roman" w:hAnsi="Times New Roman" w:cs="Times New Roman"/>
                <w:sz w:val="24"/>
                <w:szCs w:val="24"/>
              </w:rPr>
              <w:t>аги и элементы</w:t>
            </w:r>
          </w:p>
          <w:p w:rsidR="00E40E1B" w:rsidRPr="00660EB1" w:rsidRDefault="00194A4B" w:rsidP="00C12DCB">
            <w:pPr>
              <w:pStyle w:val="ac"/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Базовой </w:t>
            </w:r>
            <w:r w:rsidR="00E40E1B" w:rsidRPr="00660EB1">
              <w:rPr>
                <w:rFonts w:ascii="Times New Roman" w:hAnsi="Times New Roman" w:cs="Times New Roman"/>
                <w:sz w:val="24"/>
                <w:szCs w:val="24"/>
              </w:rPr>
              <w:t>аэробики</w:t>
            </w:r>
          </w:p>
        </w:tc>
        <w:tc>
          <w:tcPr>
            <w:tcW w:w="4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E40E1B" w:rsidRPr="00660EB1" w:rsidRDefault="00E40E1B" w:rsidP="00C12DCB">
            <w:pPr>
              <w:pStyle w:val="ac"/>
              <w:jc w:val="center"/>
            </w:pPr>
            <w:r w:rsidRPr="00660EB1">
              <w:rPr>
                <w:rFonts w:ascii="Times New Roman" w:hAnsi="Times New Roman" w:cs="Times New Roman"/>
                <w:sz w:val="24"/>
                <w:szCs w:val="24"/>
              </w:rPr>
              <w:t>Прыжки, выпады, выпрыгивания и т.п.</w:t>
            </w:r>
          </w:p>
          <w:p w:rsidR="00E40E1B" w:rsidRPr="00660EB1" w:rsidRDefault="00E40E1B" w:rsidP="00DB1FBB">
            <w:pPr>
              <w:pStyle w:val="ac"/>
              <w:jc w:val="center"/>
            </w:pPr>
            <w:r w:rsidRPr="00660EB1">
              <w:rPr>
                <w:rFonts w:ascii="Times New Roman" w:hAnsi="Times New Roman" w:cs="Times New Roman"/>
                <w:sz w:val="24"/>
                <w:szCs w:val="24"/>
              </w:rPr>
              <w:t xml:space="preserve">Статические/динамические упр-я (отжимания, планка, </w:t>
            </w:r>
            <w:r w:rsidR="00DB1FBB">
              <w:rPr>
                <w:rFonts w:ascii="Times New Roman" w:hAnsi="Times New Roman" w:cs="Times New Roman"/>
                <w:sz w:val="24"/>
                <w:szCs w:val="24"/>
              </w:rPr>
              <w:t>выпады</w:t>
            </w:r>
            <w:r w:rsidR="00A93A13">
              <w:rPr>
                <w:rFonts w:ascii="Times New Roman" w:hAnsi="Times New Roman" w:cs="Times New Roman"/>
                <w:sz w:val="24"/>
                <w:szCs w:val="24"/>
              </w:rPr>
              <w:t>, баланс</w:t>
            </w:r>
            <w:r w:rsidRPr="00660EB1">
              <w:rPr>
                <w:rFonts w:ascii="Times New Roman" w:hAnsi="Times New Roman" w:cs="Times New Roman"/>
                <w:sz w:val="24"/>
                <w:szCs w:val="24"/>
              </w:rPr>
              <w:t xml:space="preserve"> и т.п.)</w:t>
            </w:r>
          </w:p>
        </w:tc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B1FBB" w:rsidRDefault="00A93A13" w:rsidP="00C12DCB">
            <w:pPr>
              <w:pStyle w:val="ac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Динамический стретчинг</w:t>
            </w:r>
            <w:r w:rsidR="00E40E1B" w:rsidRPr="00660E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E40E1B" w:rsidRPr="00660EB1" w:rsidRDefault="00E40E1B" w:rsidP="00C12DCB">
            <w:pPr>
              <w:pStyle w:val="ac"/>
              <w:jc w:val="center"/>
            </w:pPr>
          </w:p>
        </w:tc>
      </w:tr>
    </w:tbl>
    <w:p w:rsidR="00FB14B6" w:rsidRPr="00D77CF6" w:rsidRDefault="00FB14B6" w:rsidP="00C12DCB">
      <w:pPr>
        <w:suppressAutoHyphens w:val="0"/>
        <w:spacing w:after="0" w:line="36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</w:p>
    <w:p w:rsidR="00914D93" w:rsidRPr="002839C0" w:rsidRDefault="00914D93" w:rsidP="00C12DCB">
      <w:pPr>
        <w:suppressAutoHyphens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60EB1">
        <w:rPr>
          <w:rFonts w:ascii="Times New Roman" w:eastAsia="Times New Roman" w:hAnsi="Times New Roman" w:cs="Times New Roman"/>
          <w:b/>
          <w:sz w:val="28"/>
          <w:szCs w:val="28"/>
        </w:rPr>
        <w:t>Группа</w:t>
      </w:r>
      <w:r w:rsidRPr="002839C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660EB1">
        <w:rPr>
          <w:rFonts w:ascii="Times New Roman" w:eastAsia="Times New Roman" w:hAnsi="Times New Roman" w:cs="Times New Roman"/>
          <w:b/>
          <w:sz w:val="28"/>
          <w:szCs w:val="28"/>
        </w:rPr>
        <w:t>А</w:t>
      </w:r>
      <w:r w:rsidRPr="002839C0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660EB1">
        <w:rPr>
          <w:rFonts w:ascii="Times New Roman" w:eastAsia="Times New Roman" w:hAnsi="Times New Roman" w:cs="Times New Roman"/>
          <w:sz w:val="28"/>
          <w:szCs w:val="28"/>
        </w:rPr>
        <w:t>базовые</w:t>
      </w:r>
      <w:r w:rsidRPr="002839C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60EB1">
        <w:rPr>
          <w:rFonts w:ascii="Times New Roman" w:eastAsia="Times New Roman" w:hAnsi="Times New Roman" w:cs="Times New Roman"/>
          <w:sz w:val="28"/>
          <w:szCs w:val="28"/>
        </w:rPr>
        <w:t>шаги</w:t>
      </w:r>
      <w:r w:rsidRPr="002839C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60EB1">
        <w:rPr>
          <w:rFonts w:ascii="Times New Roman" w:eastAsia="Times New Roman" w:hAnsi="Times New Roman" w:cs="Times New Roman"/>
          <w:sz w:val="28"/>
          <w:szCs w:val="28"/>
        </w:rPr>
        <w:t>аэробики</w:t>
      </w:r>
      <w:r w:rsidR="002839C0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B038FC" w:rsidRDefault="00914D93" w:rsidP="00A93A13">
      <w:pPr>
        <w:pStyle w:val="ab"/>
        <w:numPr>
          <w:ilvl w:val="0"/>
          <w:numId w:val="9"/>
        </w:numPr>
        <w:spacing w:before="0"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Маршевые шаги</w:t>
      </w:r>
      <w:r w:rsidR="00B038FC">
        <w:rPr>
          <w:rFonts w:ascii="Times New Roman" w:hAnsi="Times New Roman"/>
          <w:sz w:val="28"/>
          <w:szCs w:val="28"/>
        </w:rPr>
        <w:t>:</w:t>
      </w:r>
    </w:p>
    <w:p w:rsidR="00194A4B" w:rsidRDefault="00782623" w:rsidP="00A93A13">
      <w:pPr>
        <w:pStyle w:val="ab"/>
        <w:spacing w:before="0" w:after="0" w:line="360" w:lineRule="auto"/>
        <w:ind w:left="72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March</w:t>
      </w:r>
      <w:r w:rsidRPr="00782623">
        <w:rPr>
          <w:rFonts w:ascii="Times New Roman" w:hAnsi="Times New Roman"/>
          <w:sz w:val="28"/>
          <w:szCs w:val="28"/>
          <w:lang w:val="en-US"/>
        </w:rPr>
        <w:t xml:space="preserve">, </w:t>
      </w:r>
      <w:r w:rsidR="00E86E02">
        <w:rPr>
          <w:rFonts w:ascii="Times New Roman" w:hAnsi="Times New Roman"/>
          <w:sz w:val="28"/>
          <w:szCs w:val="28"/>
          <w:lang w:val="en-US"/>
        </w:rPr>
        <w:t>S</w:t>
      </w:r>
      <w:r w:rsidR="00B038FC" w:rsidRPr="00B038FC">
        <w:rPr>
          <w:rFonts w:ascii="Times New Roman" w:hAnsi="Times New Roman"/>
          <w:sz w:val="28"/>
          <w:szCs w:val="28"/>
          <w:lang w:val="en-US"/>
        </w:rPr>
        <w:t xml:space="preserve">tep-touch, double step-touch, </w:t>
      </w:r>
      <w:r w:rsidR="00194A4B">
        <w:rPr>
          <w:rFonts w:ascii="Times New Roman" w:hAnsi="Times New Roman"/>
          <w:sz w:val="28"/>
          <w:szCs w:val="28"/>
          <w:lang w:val="en-US"/>
        </w:rPr>
        <w:t>open</w:t>
      </w:r>
      <w:r w:rsidR="00194A4B" w:rsidRPr="00194A4B">
        <w:rPr>
          <w:rFonts w:ascii="Times New Roman" w:hAnsi="Times New Roman"/>
          <w:sz w:val="28"/>
          <w:szCs w:val="28"/>
          <w:lang w:val="en-US"/>
        </w:rPr>
        <w:t>,</w:t>
      </w:r>
      <w:r w:rsidR="00194A4B" w:rsidRPr="00B038FC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194A4B">
        <w:rPr>
          <w:rFonts w:ascii="Times New Roman" w:hAnsi="Times New Roman"/>
          <w:sz w:val="28"/>
          <w:szCs w:val="28"/>
          <w:lang w:val="en-US"/>
        </w:rPr>
        <w:t>V-step, Grape-vine</w:t>
      </w:r>
    </w:p>
    <w:p w:rsidR="00B038FC" w:rsidRPr="00D77CF6" w:rsidRDefault="007D4B0C" w:rsidP="00D77CF6">
      <w:pPr>
        <w:pStyle w:val="ab"/>
        <w:spacing w:before="0" w:after="0" w:line="360" w:lineRule="auto"/>
        <w:ind w:left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Лифтовые</w:t>
      </w:r>
      <w:r w:rsidRPr="007D4B0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шаги</w:t>
      </w:r>
      <w:r w:rsidRPr="007D4B0C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с</w:t>
      </w:r>
      <w:r w:rsidRPr="007D4B0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подъемом</w:t>
      </w:r>
      <w:r w:rsidRPr="007D4B0C">
        <w:rPr>
          <w:rFonts w:ascii="Times New Roman" w:hAnsi="Times New Roman"/>
          <w:sz w:val="28"/>
          <w:szCs w:val="28"/>
        </w:rPr>
        <w:t xml:space="preserve">): </w:t>
      </w:r>
      <w:r>
        <w:rPr>
          <w:rFonts w:ascii="Times New Roman" w:hAnsi="Times New Roman"/>
          <w:color w:val="auto"/>
          <w:sz w:val="28"/>
          <w:szCs w:val="28"/>
          <w:lang w:val="en-US"/>
        </w:rPr>
        <w:t>Curl</w:t>
      </w:r>
      <w:r w:rsidRPr="007D4B0C">
        <w:rPr>
          <w:rFonts w:ascii="Times New Roman" w:hAnsi="Times New Roman"/>
          <w:color w:val="auto"/>
          <w:sz w:val="28"/>
          <w:szCs w:val="28"/>
        </w:rPr>
        <w:t xml:space="preserve"> (</w:t>
      </w:r>
      <w:r>
        <w:rPr>
          <w:rFonts w:ascii="Times New Roman" w:hAnsi="Times New Roman"/>
          <w:color w:val="auto"/>
          <w:sz w:val="28"/>
          <w:szCs w:val="28"/>
        </w:rPr>
        <w:t>захлест</w:t>
      </w:r>
      <w:r w:rsidRPr="007D4B0C">
        <w:rPr>
          <w:rFonts w:ascii="Times New Roman" w:hAnsi="Times New Roman"/>
          <w:color w:val="auto"/>
          <w:sz w:val="28"/>
          <w:szCs w:val="28"/>
        </w:rPr>
        <w:t>),</w:t>
      </w:r>
      <w:r>
        <w:rPr>
          <w:rFonts w:ascii="Times New Roman" w:hAnsi="Times New Roman"/>
          <w:color w:val="auto"/>
          <w:sz w:val="28"/>
          <w:szCs w:val="28"/>
        </w:rPr>
        <w:t xml:space="preserve"> </w:t>
      </w:r>
      <w:r w:rsidR="00782623">
        <w:rPr>
          <w:rFonts w:ascii="Times New Roman" w:hAnsi="Times New Roman"/>
          <w:bCs/>
          <w:sz w:val="28"/>
          <w:szCs w:val="28"/>
        </w:rPr>
        <w:br/>
      </w:r>
      <w:r w:rsidR="00B038FC" w:rsidRPr="00B038FC">
        <w:rPr>
          <w:rFonts w:ascii="Times New Roman" w:hAnsi="Times New Roman"/>
          <w:bCs/>
          <w:sz w:val="28"/>
          <w:szCs w:val="28"/>
          <w:lang w:val="en-US"/>
        </w:rPr>
        <w:t>k</w:t>
      </w:r>
      <w:r w:rsidR="00B038FC" w:rsidRPr="00B038FC">
        <w:rPr>
          <w:rFonts w:ascii="Times New Roman" w:hAnsi="Times New Roman"/>
          <w:color w:val="auto"/>
          <w:sz w:val="28"/>
          <w:szCs w:val="28"/>
          <w:lang w:val="en-US"/>
        </w:rPr>
        <w:t>nee</w:t>
      </w:r>
      <w:r w:rsidR="00B038FC" w:rsidRPr="007D4B0C">
        <w:rPr>
          <w:rFonts w:ascii="Times New Roman" w:hAnsi="Times New Roman"/>
          <w:color w:val="auto"/>
          <w:sz w:val="28"/>
          <w:szCs w:val="28"/>
        </w:rPr>
        <w:t xml:space="preserve"> </w:t>
      </w:r>
      <w:r w:rsidR="00B038FC" w:rsidRPr="00B038FC">
        <w:rPr>
          <w:rFonts w:ascii="Times New Roman" w:hAnsi="Times New Roman"/>
          <w:color w:val="auto"/>
          <w:sz w:val="28"/>
          <w:szCs w:val="28"/>
          <w:lang w:val="en-US"/>
        </w:rPr>
        <w:t>Up</w:t>
      </w:r>
      <w:r w:rsidR="00B038FC" w:rsidRPr="007D4B0C">
        <w:rPr>
          <w:rFonts w:ascii="Times New Roman" w:hAnsi="Times New Roman"/>
          <w:color w:val="auto"/>
          <w:sz w:val="28"/>
          <w:szCs w:val="28"/>
        </w:rPr>
        <w:t xml:space="preserve"> (</w:t>
      </w:r>
      <w:r w:rsidR="00B038FC">
        <w:rPr>
          <w:rFonts w:ascii="Times New Roman" w:hAnsi="Times New Roman"/>
          <w:color w:val="auto"/>
          <w:sz w:val="28"/>
          <w:szCs w:val="28"/>
        </w:rPr>
        <w:t>колено</w:t>
      </w:r>
      <w:r w:rsidR="00782623">
        <w:rPr>
          <w:rFonts w:ascii="Times New Roman" w:hAnsi="Times New Roman"/>
          <w:color w:val="auto"/>
          <w:sz w:val="28"/>
          <w:szCs w:val="28"/>
        </w:rPr>
        <w:t>)</w:t>
      </w:r>
      <w:r w:rsidR="00014E4A">
        <w:rPr>
          <w:rFonts w:ascii="Times New Roman" w:hAnsi="Times New Roman"/>
          <w:color w:val="auto"/>
          <w:sz w:val="28"/>
          <w:szCs w:val="28"/>
        </w:rPr>
        <w:t>.</w:t>
      </w:r>
    </w:p>
    <w:p w:rsidR="00B038FC" w:rsidRPr="00660EB1" w:rsidRDefault="00B038FC" w:rsidP="00C12DCB">
      <w:pPr>
        <w:suppressAutoHyphens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0EB1">
        <w:rPr>
          <w:rFonts w:ascii="Times New Roman" w:eastAsia="Times New Roman" w:hAnsi="Times New Roman" w:cs="Times New Roman"/>
          <w:b/>
          <w:sz w:val="28"/>
          <w:szCs w:val="28"/>
        </w:rPr>
        <w:t>Группа</w:t>
      </w:r>
      <w:r w:rsidRPr="00660EB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Pr="00660EB1">
        <w:rPr>
          <w:rFonts w:ascii="Times New Roman" w:eastAsia="Times New Roman" w:hAnsi="Times New Roman" w:cs="Times New Roman"/>
          <w:b/>
          <w:sz w:val="28"/>
          <w:szCs w:val="28"/>
        </w:rPr>
        <w:t>В</w:t>
      </w:r>
      <w:r w:rsidRPr="00660EB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перемещения</w:t>
      </w:r>
      <w:r w:rsidR="002839C0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660EB1" w:rsidRPr="00D77CF6" w:rsidRDefault="00B038FC" w:rsidP="00D77CF6">
      <w:pPr>
        <w:numPr>
          <w:ilvl w:val="0"/>
          <w:numId w:val="9"/>
        </w:numPr>
        <w:suppressAutoHyphens w:val="0"/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038FC">
        <w:rPr>
          <w:rFonts w:ascii="Times New Roman" w:eastAsia="Times New Roman" w:hAnsi="Times New Roman" w:cs="Times New Roman"/>
          <w:sz w:val="28"/>
          <w:szCs w:val="28"/>
        </w:rPr>
        <w:t xml:space="preserve">Любые перемещения по </w:t>
      </w:r>
      <w:r>
        <w:rPr>
          <w:rFonts w:ascii="Times New Roman" w:eastAsia="Times New Roman" w:hAnsi="Times New Roman" w:cs="Times New Roman"/>
          <w:sz w:val="28"/>
          <w:szCs w:val="28"/>
        </w:rPr>
        <w:t>соревновательной площадке</w:t>
      </w:r>
      <w:r w:rsidRPr="00B038FC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вперед и </w:t>
      </w:r>
      <w:r w:rsidRPr="00B038FC">
        <w:rPr>
          <w:rFonts w:ascii="Times New Roman" w:eastAsia="Times New Roman" w:hAnsi="Times New Roman" w:cs="Times New Roman"/>
          <w:sz w:val="28"/>
          <w:szCs w:val="28"/>
        </w:rPr>
        <w:t xml:space="preserve">назад,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вправо и </w:t>
      </w:r>
      <w:r w:rsidRPr="00B038FC">
        <w:rPr>
          <w:rFonts w:ascii="Times New Roman" w:eastAsia="Times New Roman" w:hAnsi="Times New Roman" w:cs="Times New Roman"/>
          <w:sz w:val="28"/>
          <w:szCs w:val="28"/>
        </w:rPr>
        <w:t>влево, по кругу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Pr="00B038FC">
        <w:rPr>
          <w:rFonts w:ascii="Times New Roman" w:eastAsia="Times New Roman" w:hAnsi="Times New Roman" w:cs="Times New Roman"/>
          <w:sz w:val="28"/>
          <w:szCs w:val="28"/>
        </w:rPr>
        <w:t xml:space="preserve"> по диагонали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(из угла в угол), </w:t>
      </w:r>
      <w:r w:rsidR="00D77CF6"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>по квадрату</w:t>
      </w:r>
      <w:r w:rsidR="00D77CF6">
        <w:rPr>
          <w:rFonts w:ascii="Times New Roman" w:eastAsia="Times New Roman" w:hAnsi="Times New Roman" w:cs="Times New Roman"/>
          <w:sz w:val="28"/>
          <w:szCs w:val="28"/>
        </w:rPr>
        <w:t xml:space="preserve"> и др.</w:t>
      </w:r>
    </w:p>
    <w:p w:rsidR="00B038FC" w:rsidRPr="00660EB1" w:rsidRDefault="00B038FC" w:rsidP="00C12DCB">
      <w:pPr>
        <w:suppressAutoHyphens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60EB1">
        <w:rPr>
          <w:rFonts w:ascii="Times New Roman" w:eastAsia="Times New Roman" w:hAnsi="Times New Roman" w:cs="Times New Roman"/>
          <w:b/>
          <w:sz w:val="28"/>
          <w:szCs w:val="28"/>
        </w:rPr>
        <w:t>Группа 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660EB1">
        <w:rPr>
          <w:rFonts w:ascii="Times New Roman" w:eastAsia="Times New Roman" w:hAnsi="Times New Roman" w:cs="Times New Roman"/>
          <w:sz w:val="28"/>
          <w:szCs w:val="28"/>
        </w:rPr>
        <w:t>прыжки</w:t>
      </w:r>
      <w:r>
        <w:rPr>
          <w:rFonts w:ascii="Times New Roman" w:eastAsia="Times New Roman" w:hAnsi="Times New Roman" w:cs="Times New Roman"/>
          <w:sz w:val="28"/>
          <w:szCs w:val="28"/>
        </w:rPr>
        <w:t>, выпрыгивания, приседания, выпады</w:t>
      </w:r>
      <w:r w:rsidR="002839C0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A93A13" w:rsidRPr="006F1349" w:rsidRDefault="00A93A13" w:rsidP="006F1349">
      <w:pPr>
        <w:pStyle w:val="ab"/>
        <w:numPr>
          <w:ilvl w:val="0"/>
          <w:numId w:val="9"/>
        </w:numPr>
        <w:spacing w:before="0"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A93A13">
        <w:rPr>
          <w:rFonts w:ascii="Times New Roman" w:hAnsi="Times New Roman"/>
          <w:sz w:val="28"/>
          <w:szCs w:val="28"/>
          <w:lang w:val="en-US"/>
        </w:rPr>
        <w:t>Jumping</w:t>
      </w:r>
      <w:r w:rsidRPr="00A93A13">
        <w:rPr>
          <w:rFonts w:ascii="Times New Roman" w:hAnsi="Times New Roman"/>
          <w:sz w:val="28"/>
          <w:szCs w:val="28"/>
        </w:rPr>
        <w:t xml:space="preserve"> </w:t>
      </w:r>
      <w:r w:rsidRPr="00A93A13">
        <w:rPr>
          <w:rFonts w:ascii="Times New Roman" w:hAnsi="Times New Roman"/>
          <w:sz w:val="28"/>
          <w:szCs w:val="28"/>
          <w:lang w:val="en-US"/>
        </w:rPr>
        <w:t>Jack</w:t>
      </w:r>
      <w:r w:rsidRPr="00A93A13">
        <w:rPr>
          <w:rFonts w:ascii="Times New Roman" w:hAnsi="Times New Roman"/>
          <w:sz w:val="28"/>
          <w:szCs w:val="28"/>
        </w:rPr>
        <w:t xml:space="preserve"> (прыжок ноги врозь-вместе), burpee (выпрыгивание </w:t>
      </w:r>
      <w:r w:rsidRPr="00A93A13">
        <w:rPr>
          <w:rFonts w:ascii="Times New Roman" w:hAnsi="Times New Roman"/>
          <w:sz w:val="28"/>
          <w:szCs w:val="28"/>
        </w:rPr>
        <w:br/>
        <w:t>из положения лежа/сидя/вверх),</w:t>
      </w:r>
      <w:r w:rsidRPr="00A93A13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A93A13">
        <w:rPr>
          <w:rFonts w:ascii="Times New Roman" w:hAnsi="Times New Roman"/>
          <w:sz w:val="28"/>
          <w:szCs w:val="28"/>
        </w:rPr>
        <w:t>squat (приседания),</w:t>
      </w:r>
      <w:r w:rsidRPr="00A93A13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A93A13">
        <w:rPr>
          <w:rFonts w:ascii="Times New Roman" w:hAnsi="Times New Roman"/>
          <w:sz w:val="28"/>
          <w:szCs w:val="28"/>
          <w:lang w:val="en-US"/>
        </w:rPr>
        <w:t>Lunge</w:t>
      </w:r>
      <w:r w:rsidRPr="00A93A13">
        <w:rPr>
          <w:rFonts w:ascii="Times New Roman" w:hAnsi="Times New Roman"/>
          <w:sz w:val="28"/>
          <w:szCs w:val="28"/>
        </w:rPr>
        <w:t xml:space="preserve"> (выпады), </w:t>
      </w:r>
      <w:r w:rsidRPr="00A93A13">
        <w:rPr>
          <w:rFonts w:ascii="Times New Roman" w:hAnsi="Times New Roman"/>
          <w:sz w:val="28"/>
          <w:szCs w:val="28"/>
        </w:rPr>
        <w:br/>
      </w:r>
      <w:r w:rsidRPr="00A93A13">
        <w:rPr>
          <w:rFonts w:ascii="Times New Roman" w:hAnsi="Times New Roman"/>
          <w:sz w:val="28"/>
          <w:szCs w:val="28"/>
          <w:lang w:val="en-US"/>
        </w:rPr>
        <w:t>s</w:t>
      </w:r>
      <w:r w:rsidRPr="00A93A13">
        <w:rPr>
          <w:rFonts w:ascii="Times New Roman" w:hAnsi="Times New Roman"/>
          <w:sz w:val="28"/>
          <w:szCs w:val="28"/>
        </w:rPr>
        <w:t xml:space="preserve">plit jump (выпады в прыжке), прыжки на одной/двух ногах </w:t>
      </w:r>
      <w:r w:rsidRPr="00A93A13">
        <w:rPr>
          <w:rFonts w:ascii="Times New Roman" w:hAnsi="Times New Roman"/>
          <w:sz w:val="28"/>
          <w:szCs w:val="28"/>
        </w:rPr>
        <w:br/>
        <w:t>(ноги вместе</w:t>
      </w:r>
      <w:r>
        <w:rPr>
          <w:rFonts w:ascii="Times New Roman" w:hAnsi="Times New Roman"/>
          <w:sz w:val="28"/>
          <w:szCs w:val="28"/>
        </w:rPr>
        <w:t>)</w:t>
      </w:r>
      <w:r w:rsidR="00D77CF6">
        <w:rPr>
          <w:rFonts w:ascii="Times New Roman" w:hAnsi="Times New Roman"/>
          <w:sz w:val="28"/>
          <w:szCs w:val="28"/>
        </w:rPr>
        <w:t xml:space="preserve"> и др.</w:t>
      </w:r>
    </w:p>
    <w:p w:rsidR="00C12DCB" w:rsidRPr="00C12DCB" w:rsidRDefault="00C12DCB" w:rsidP="00A93A13">
      <w:pPr>
        <w:suppressAutoHyphens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60EB1">
        <w:rPr>
          <w:rFonts w:ascii="Times New Roman" w:eastAsia="Times New Roman" w:hAnsi="Times New Roman" w:cs="Times New Roman"/>
          <w:b/>
          <w:sz w:val="28"/>
          <w:szCs w:val="28"/>
        </w:rPr>
        <w:t>Группа</w:t>
      </w:r>
      <w:r w:rsidRPr="00660EB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60EB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отжимания, планка и</w:t>
      </w:r>
      <w:r w:rsidRPr="00D516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статика для развития мышц кора</w:t>
      </w:r>
      <w:r w:rsidR="00521B91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A93A13" w:rsidRPr="00A93A13" w:rsidRDefault="00A93A13" w:rsidP="00A93A13">
      <w:pPr>
        <w:pStyle w:val="ab"/>
        <w:numPr>
          <w:ilvl w:val="0"/>
          <w:numId w:val="9"/>
        </w:numPr>
        <w:spacing w:before="0"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A93A13">
        <w:rPr>
          <w:rFonts w:ascii="Times New Roman" w:hAnsi="Times New Roman"/>
          <w:sz w:val="28"/>
          <w:szCs w:val="28"/>
          <w:lang w:val="en-US"/>
        </w:rPr>
        <w:t>Push</w:t>
      </w:r>
      <w:r w:rsidRPr="00A93A13">
        <w:rPr>
          <w:rFonts w:ascii="Times New Roman" w:hAnsi="Times New Roman"/>
          <w:sz w:val="28"/>
          <w:szCs w:val="28"/>
        </w:rPr>
        <w:t xml:space="preserve"> </w:t>
      </w:r>
      <w:r w:rsidRPr="00A93A13">
        <w:rPr>
          <w:rFonts w:ascii="Times New Roman" w:hAnsi="Times New Roman"/>
          <w:sz w:val="28"/>
          <w:szCs w:val="28"/>
          <w:lang w:val="en-US"/>
        </w:rPr>
        <w:t>Up</w:t>
      </w:r>
      <w:r w:rsidRPr="00A93A13">
        <w:rPr>
          <w:rFonts w:ascii="Times New Roman" w:hAnsi="Times New Roman"/>
          <w:sz w:val="28"/>
          <w:szCs w:val="28"/>
        </w:rPr>
        <w:t xml:space="preserve"> (модификация отжиманий – ноги врозь/вместе, на одной ноге, на коленях);</w:t>
      </w:r>
    </w:p>
    <w:p w:rsidR="00D77CF6" w:rsidRPr="00D77CF6" w:rsidRDefault="00A93A13" w:rsidP="00D77CF6">
      <w:pPr>
        <w:pStyle w:val="ab"/>
        <w:numPr>
          <w:ilvl w:val="0"/>
          <w:numId w:val="9"/>
        </w:numPr>
        <w:spacing w:before="0"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A93A13">
        <w:rPr>
          <w:rFonts w:ascii="Times New Roman" w:hAnsi="Times New Roman"/>
          <w:sz w:val="28"/>
          <w:szCs w:val="28"/>
          <w:lang w:val="en-US"/>
        </w:rPr>
        <w:t>Full</w:t>
      </w:r>
      <w:r w:rsidRPr="00A93A13">
        <w:rPr>
          <w:rFonts w:ascii="Times New Roman" w:hAnsi="Times New Roman"/>
          <w:sz w:val="28"/>
          <w:szCs w:val="28"/>
        </w:rPr>
        <w:t xml:space="preserve"> </w:t>
      </w:r>
      <w:r w:rsidRPr="00A93A13">
        <w:rPr>
          <w:rFonts w:ascii="Times New Roman" w:hAnsi="Times New Roman"/>
          <w:sz w:val="28"/>
          <w:szCs w:val="28"/>
          <w:lang w:val="en-US"/>
        </w:rPr>
        <w:t>plank</w:t>
      </w:r>
      <w:r w:rsidRPr="00A93A13">
        <w:rPr>
          <w:rFonts w:ascii="Times New Roman" w:hAnsi="Times New Roman"/>
          <w:sz w:val="28"/>
          <w:szCs w:val="28"/>
        </w:rPr>
        <w:t xml:space="preserve"> (на прямых руках), </w:t>
      </w:r>
      <w:r w:rsidRPr="00A93A13">
        <w:rPr>
          <w:rFonts w:ascii="Times New Roman" w:hAnsi="Times New Roman"/>
          <w:sz w:val="28"/>
          <w:szCs w:val="28"/>
          <w:lang w:val="en-US"/>
        </w:rPr>
        <w:t>side</w:t>
      </w:r>
      <w:r w:rsidRPr="00A93A13">
        <w:rPr>
          <w:rFonts w:ascii="Times New Roman" w:hAnsi="Times New Roman"/>
          <w:sz w:val="28"/>
          <w:szCs w:val="28"/>
        </w:rPr>
        <w:t xml:space="preserve"> </w:t>
      </w:r>
      <w:r w:rsidRPr="00A93A13">
        <w:rPr>
          <w:rFonts w:ascii="Times New Roman" w:hAnsi="Times New Roman"/>
          <w:sz w:val="28"/>
          <w:szCs w:val="28"/>
          <w:lang w:val="en-US"/>
        </w:rPr>
        <w:t>plank</w:t>
      </w:r>
      <w:r w:rsidRPr="00A93A13">
        <w:rPr>
          <w:rFonts w:ascii="Times New Roman" w:hAnsi="Times New Roman"/>
          <w:sz w:val="28"/>
          <w:szCs w:val="28"/>
        </w:rPr>
        <w:t xml:space="preserve"> (боковая и боковая с ротацией), </w:t>
      </w:r>
      <w:r w:rsidRPr="00A93A13">
        <w:rPr>
          <w:rFonts w:ascii="Times New Roman" w:hAnsi="Times New Roman"/>
          <w:sz w:val="28"/>
          <w:szCs w:val="28"/>
          <w:lang w:val="en-US"/>
        </w:rPr>
        <w:t>raised</w:t>
      </w:r>
      <w:r w:rsidRPr="00A93A13">
        <w:rPr>
          <w:rFonts w:ascii="Times New Roman" w:hAnsi="Times New Roman"/>
          <w:sz w:val="28"/>
          <w:szCs w:val="28"/>
        </w:rPr>
        <w:t xml:space="preserve"> </w:t>
      </w:r>
      <w:r w:rsidRPr="00A93A13">
        <w:rPr>
          <w:rFonts w:ascii="Times New Roman" w:hAnsi="Times New Roman"/>
          <w:sz w:val="28"/>
          <w:szCs w:val="28"/>
          <w:lang w:val="en-US"/>
        </w:rPr>
        <w:t>leg</w:t>
      </w:r>
      <w:r w:rsidRPr="00A93A13">
        <w:rPr>
          <w:rFonts w:ascii="Times New Roman" w:hAnsi="Times New Roman"/>
          <w:sz w:val="28"/>
          <w:szCs w:val="28"/>
        </w:rPr>
        <w:t xml:space="preserve"> </w:t>
      </w:r>
      <w:r w:rsidRPr="00A93A13">
        <w:rPr>
          <w:rFonts w:ascii="Times New Roman" w:hAnsi="Times New Roman"/>
          <w:sz w:val="28"/>
          <w:szCs w:val="28"/>
          <w:lang w:val="en-US"/>
        </w:rPr>
        <w:t>plank</w:t>
      </w:r>
      <w:r w:rsidRPr="00A93A13">
        <w:rPr>
          <w:rFonts w:ascii="Times New Roman" w:hAnsi="Times New Roman"/>
          <w:sz w:val="28"/>
          <w:szCs w:val="28"/>
        </w:rPr>
        <w:t xml:space="preserve"> (с подъемом одной ноги), </w:t>
      </w:r>
      <w:r w:rsidRPr="00A93A13">
        <w:rPr>
          <w:rFonts w:ascii="Times New Roman" w:hAnsi="Times New Roman"/>
          <w:sz w:val="28"/>
          <w:szCs w:val="28"/>
          <w:lang w:val="en-US"/>
        </w:rPr>
        <w:t>plank</w:t>
      </w:r>
      <w:r w:rsidRPr="00A93A13">
        <w:rPr>
          <w:rFonts w:ascii="Times New Roman" w:hAnsi="Times New Roman"/>
          <w:sz w:val="28"/>
          <w:szCs w:val="28"/>
        </w:rPr>
        <w:t xml:space="preserve"> </w:t>
      </w:r>
      <w:r w:rsidRPr="00A93A13">
        <w:rPr>
          <w:rFonts w:ascii="Times New Roman" w:hAnsi="Times New Roman"/>
          <w:sz w:val="28"/>
          <w:szCs w:val="28"/>
          <w:lang w:val="en-US"/>
        </w:rPr>
        <w:t>arm</w:t>
      </w:r>
      <w:r w:rsidRPr="00A93A13">
        <w:rPr>
          <w:rFonts w:ascii="Times New Roman" w:hAnsi="Times New Roman"/>
          <w:sz w:val="28"/>
          <w:szCs w:val="28"/>
        </w:rPr>
        <w:t xml:space="preserve"> </w:t>
      </w:r>
      <w:r w:rsidRPr="00A93A13">
        <w:rPr>
          <w:rFonts w:ascii="Times New Roman" w:hAnsi="Times New Roman"/>
          <w:sz w:val="28"/>
          <w:szCs w:val="28"/>
          <w:lang w:val="en-US"/>
        </w:rPr>
        <w:t>raises</w:t>
      </w:r>
      <w:r w:rsidRPr="00A93A13">
        <w:rPr>
          <w:rFonts w:ascii="Times New Roman" w:hAnsi="Times New Roman"/>
          <w:sz w:val="28"/>
          <w:szCs w:val="28"/>
        </w:rPr>
        <w:t xml:space="preserve"> (с подъ</w:t>
      </w:r>
      <w:r w:rsidR="00D77CF6">
        <w:rPr>
          <w:rFonts w:ascii="Times New Roman" w:hAnsi="Times New Roman"/>
          <w:sz w:val="28"/>
          <w:szCs w:val="28"/>
        </w:rPr>
        <w:t>емом одной руки) и др.</w:t>
      </w:r>
    </w:p>
    <w:p w:rsidR="002839C0" w:rsidRPr="00A93A13" w:rsidRDefault="002839C0" w:rsidP="00932BE8">
      <w:pPr>
        <w:pStyle w:val="ab"/>
        <w:spacing w:before="0"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2839C0">
        <w:rPr>
          <w:rFonts w:ascii="Times New Roman" w:hAnsi="Times New Roman"/>
          <w:b/>
          <w:sz w:val="28"/>
          <w:szCs w:val="28"/>
        </w:rPr>
        <w:t>Группа</w:t>
      </w:r>
      <w:r w:rsidRPr="00D77CF6">
        <w:rPr>
          <w:rFonts w:ascii="Times New Roman" w:hAnsi="Times New Roman"/>
          <w:b/>
          <w:sz w:val="28"/>
          <w:szCs w:val="28"/>
        </w:rPr>
        <w:t xml:space="preserve"> </w:t>
      </w:r>
      <w:r w:rsidRPr="00014E4A">
        <w:rPr>
          <w:rFonts w:ascii="Times New Roman" w:hAnsi="Times New Roman"/>
          <w:b/>
          <w:sz w:val="28"/>
          <w:szCs w:val="28"/>
          <w:lang w:val="en-US"/>
        </w:rPr>
        <w:t>E</w:t>
      </w:r>
      <w:r w:rsidRPr="00D77CF6">
        <w:rPr>
          <w:rFonts w:ascii="Times New Roman" w:hAnsi="Times New Roman"/>
          <w:sz w:val="28"/>
          <w:szCs w:val="28"/>
        </w:rPr>
        <w:t xml:space="preserve"> – </w:t>
      </w:r>
      <w:r w:rsidRPr="002839C0">
        <w:rPr>
          <w:rFonts w:ascii="Times New Roman" w:hAnsi="Times New Roman"/>
          <w:sz w:val="28"/>
          <w:szCs w:val="28"/>
        </w:rPr>
        <w:t>элементы</w:t>
      </w:r>
      <w:r w:rsidRPr="00D77CF6">
        <w:rPr>
          <w:rFonts w:ascii="Times New Roman" w:hAnsi="Times New Roman"/>
          <w:sz w:val="28"/>
          <w:szCs w:val="28"/>
        </w:rPr>
        <w:t xml:space="preserve"> </w:t>
      </w:r>
      <w:r w:rsidR="00A93A13">
        <w:rPr>
          <w:rFonts w:ascii="Times New Roman" w:hAnsi="Times New Roman"/>
          <w:sz w:val="28"/>
          <w:szCs w:val="28"/>
        </w:rPr>
        <w:t>Баланса</w:t>
      </w:r>
    </w:p>
    <w:p w:rsidR="00014E4A" w:rsidRPr="00D77CF6" w:rsidRDefault="002839C0" w:rsidP="00D77CF6">
      <w:pPr>
        <w:suppressAutoHyphens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60EB1">
        <w:rPr>
          <w:rFonts w:ascii="Times New Roman" w:eastAsia="Times New Roman" w:hAnsi="Times New Roman" w:cs="Times New Roman"/>
          <w:b/>
          <w:sz w:val="28"/>
          <w:szCs w:val="28"/>
        </w:rPr>
        <w:t>Группа</w:t>
      </w:r>
      <w:r w:rsidRPr="00660EB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F</w:t>
      </w:r>
      <w:r w:rsidRPr="00660EB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BB16DC">
        <w:rPr>
          <w:rFonts w:ascii="Times New Roman" w:eastAsia="Times New Roman" w:hAnsi="Times New Roman" w:cs="Times New Roman"/>
          <w:sz w:val="28"/>
          <w:szCs w:val="28"/>
        </w:rPr>
        <w:t xml:space="preserve">– растягивающие упражнения на </w:t>
      </w:r>
      <w:r w:rsidR="004406A9">
        <w:rPr>
          <w:rFonts w:ascii="Times New Roman" w:eastAsia="Times New Roman" w:hAnsi="Times New Roman" w:cs="Times New Roman"/>
          <w:sz w:val="28"/>
          <w:szCs w:val="28"/>
        </w:rPr>
        <w:t xml:space="preserve">основные </w:t>
      </w:r>
      <w:r w:rsidR="00BB16DC">
        <w:rPr>
          <w:rFonts w:ascii="Times New Roman" w:eastAsia="Times New Roman" w:hAnsi="Times New Roman" w:cs="Times New Roman"/>
          <w:sz w:val="28"/>
          <w:szCs w:val="28"/>
        </w:rPr>
        <w:t>крупные группы мышц</w:t>
      </w:r>
    </w:p>
    <w:p w:rsidR="00A03452" w:rsidRDefault="00A03452" w:rsidP="0060060E">
      <w:pPr>
        <w:pStyle w:val="ab"/>
        <w:spacing w:before="0"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014E4A" w:rsidRDefault="00014E4A" w:rsidP="0060060E">
      <w:pPr>
        <w:pStyle w:val="ab"/>
        <w:spacing w:before="0"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406EFC">
        <w:rPr>
          <w:rFonts w:ascii="Times New Roman" w:hAnsi="Times New Roman"/>
          <w:b/>
          <w:sz w:val="28"/>
          <w:szCs w:val="28"/>
        </w:rPr>
        <w:lastRenderedPageBreak/>
        <w:t xml:space="preserve">Структура Роликов </w:t>
      </w:r>
      <w:r w:rsidR="00A93A13">
        <w:rPr>
          <w:rFonts w:ascii="Times New Roman" w:hAnsi="Times New Roman"/>
          <w:b/>
          <w:sz w:val="28"/>
          <w:szCs w:val="28"/>
        </w:rPr>
        <w:t xml:space="preserve">№ </w:t>
      </w:r>
      <w:r w:rsidRPr="00406EFC">
        <w:rPr>
          <w:rFonts w:ascii="Times New Roman" w:hAnsi="Times New Roman"/>
          <w:b/>
          <w:sz w:val="28"/>
          <w:szCs w:val="28"/>
        </w:rPr>
        <w:t xml:space="preserve">1 и </w:t>
      </w:r>
      <w:r w:rsidR="00A93A13">
        <w:rPr>
          <w:rFonts w:ascii="Times New Roman" w:hAnsi="Times New Roman"/>
          <w:b/>
          <w:sz w:val="28"/>
          <w:szCs w:val="28"/>
        </w:rPr>
        <w:t xml:space="preserve">№ </w:t>
      </w:r>
      <w:r w:rsidRPr="00406EFC">
        <w:rPr>
          <w:rFonts w:ascii="Times New Roman" w:hAnsi="Times New Roman"/>
          <w:b/>
          <w:sz w:val="28"/>
          <w:szCs w:val="28"/>
        </w:rPr>
        <w:t>2</w:t>
      </w:r>
      <w:r>
        <w:rPr>
          <w:rFonts w:ascii="Times New Roman" w:hAnsi="Times New Roman"/>
          <w:b/>
          <w:sz w:val="28"/>
          <w:szCs w:val="28"/>
        </w:rPr>
        <w:t>:</w:t>
      </w:r>
    </w:p>
    <w:p w:rsidR="00014E4A" w:rsidRPr="00406EFC" w:rsidRDefault="00014E4A" w:rsidP="00014E4A">
      <w:pPr>
        <w:pStyle w:val="ab"/>
        <w:numPr>
          <w:ilvl w:val="0"/>
          <w:numId w:val="13"/>
        </w:numPr>
        <w:spacing w:before="0"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1D35A6">
        <w:rPr>
          <w:rFonts w:ascii="Times New Roman" w:hAnsi="Times New Roman"/>
          <w:i/>
          <w:sz w:val="28"/>
          <w:szCs w:val="28"/>
        </w:rPr>
        <w:t>Блок 1</w:t>
      </w:r>
      <w:r>
        <w:rPr>
          <w:rFonts w:ascii="Times New Roman" w:hAnsi="Times New Roman"/>
          <w:sz w:val="28"/>
          <w:szCs w:val="28"/>
        </w:rPr>
        <w:t xml:space="preserve"> – </w:t>
      </w:r>
      <w:r w:rsidRPr="00406EFC">
        <w:rPr>
          <w:rFonts w:ascii="Times New Roman" w:hAnsi="Times New Roman"/>
          <w:sz w:val="28"/>
          <w:szCs w:val="28"/>
        </w:rPr>
        <w:t>аэробно-координационный</w:t>
      </w:r>
    </w:p>
    <w:p w:rsidR="00014E4A" w:rsidRPr="000E5525" w:rsidRDefault="00014E4A" w:rsidP="00014E4A">
      <w:pPr>
        <w:pStyle w:val="ab"/>
        <w:numPr>
          <w:ilvl w:val="0"/>
          <w:numId w:val="13"/>
        </w:numPr>
        <w:spacing w:before="0"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1D35A6">
        <w:rPr>
          <w:rFonts w:ascii="Times New Roman" w:hAnsi="Times New Roman"/>
          <w:i/>
          <w:sz w:val="28"/>
          <w:szCs w:val="28"/>
        </w:rPr>
        <w:t>Блок 2</w:t>
      </w:r>
      <w:r>
        <w:rPr>
          <w:rFonts w:ascii="Times New Roman" w:hAnsi="Times New Roman"/>
          <w:sz w:val="28"/>
          <w:szCs w:val="28"/>
        </w:rPr>
        <w:t xml:space="preserve"> – </w:t>
      </w:r>
      <w:r w:rsidRPr="00406EFC">
        <w:rPr>
          <w:rFonts w:ascii="Times New Roman" w:hAnsi="Times New Roman"/>
          <w:sz w:val="28"/>
          <w:szCs w:val="28"/>
        </w:rPr>
        <w:t>функциональная хореография</w:t>
      </w:r>
    </w:p>
    <w:p w:rsidR="00014E4A" w:rsidRPr="009539D8" w:rsidRDefault="00014E4A" w:rsidP="00014E4A">
      <w:pPr>
        <w:pStyle w:val="ab"/>
        <w:numPr>
          <w:ilvl w:val="0"/>
          <w:numId w:val="13"/>
        </w:numPr>
        <w:spacing w:before="0"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1D35A6">
        <w:rPr>
          <w:rFonts w:ascii="Times New Roman" w:hAnsi="Times New Roman"/>
          <w:i/>
          <w:sz w:val="28"/>
          <w:szCs w:val="28"/>
        </w:rPr>
        <w:t>Блок 3</w:t>
      </w:r>
      <w:r>
        <w:rPr>
          <w:rFonts w:ascii="Times New Roman" w:hAnsi="Times New Roman"/>
          <w:sz w:val="28"/>
          <w:szCs w:val="28"/>
        </w:rPr>
        <w:t xml:space="preserve"> – </w:t>
      </w:r>
      <w:r w:rsidRPr="00406EFC">
        <w:rPr>
          <w:rFonts w:ascii="Times New Roman" w:hAnsi="Times New Roman"/>
          <w:sz w:val="28"/>
          <w:szCs w:val="28"/>
        </w:rPr>
        <w:t>развитие гибкости</w:t>
      </w:r>
    </w:p>
    <w:p w:rsidR="00014E4A" w:rsidRDefault="00014E4A" w:rsidP="00014E4A">
      <w:pPr>
        <w:pStyle w:val="ab"/>
        <w:spacing w:before="0"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разучивании каждого Блока</w:t>
      </w:r>
      <w:r w:rsidRPr="00406EFC">
        <w:rPr>
          <w:rFonts w:ascii="Times New Roman" w:hAnsi="Times New Roman"/>
          <w:sz w:val="28"/>
          <w:szCs w:val="28"/>
        </w:rPr>
        <w:t xml:space="preserve"> необходимо выполнять </w:t>
      </w:r>
      <w:r>
        <w:rPr>
          <w:rFonts w:ascii="Times New Roman" w:hAnsi="Times New Roman"/>
          <w:sz w:val="28"/>
          <w:szCs w:val="28"/>
        </w:rPr>
        <w:t xml:space="preserve">все комбинации </w:t>
      </w:r>
      <w:r w:rsidRPr="00406EFC">
        <w:rPr>
          <w:rFonts w:ascii="Times New Roman" w:hAnsi="Times New Roman"/>
          <w:sz w:val="28"/>
          <w:szCs w:val="28"/>
        </w:rPr>
        <w:t>под музыкальное сопровождение в заданном темпе</w:t>
      </w:r>
      <w:r>
        <w:rPr>
          <w:rFonts w:ascii="Times New Roman" w:hAnsi="Times New Roman"/>
          <w:sz w:val="28"/>
          <w:szCs w:val="28"/>
        </w:rPr>
        <w:br/>
      </w:r>
      <w:r w:rsidRPr="00406EFC">
        <w:rPr>
          <w:rFonts w:ascii="Times New Roman" w:hAnsi="Times New Roman"/>
          <w:sz w:val="28"/>
          <w:szCs w:val="28"/>
        </w:rPr>
        <w:t>по выбору организаторов каждого этапа – муниципального</w:t>
      </w:r>
      <w:r>
        <w:rPr>
          <w:rFonts w:ascii="Times New Roman" w:hAnsi="Times New Roman"/>
          <w:sz w:val="28"/>
          <w:szCs w:val="28"/>
        </w:rPr>
        <w:t>, регионального, всероссийского</w:t>
      </w:r>
      <w:r w:rsidRPr="00406EFC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но не более следующий показателей:</w:t>
      </w:r>
    </w:p>
    <w:p w:rsidR="00014E4A" w:rsidRDefault="00014E4A" w:rsidP="00014E4A">
      <w:pPr>
        <w:pStyle w:val="ab"/>
        <w:spacing w:before="0"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1D35A6">
        <w:rPr>
          <w:rFonts w:ascii="Times New Roman" w:hAnsi="Times New Roman"/>
          <w:i/>
          <w:sz w:val="28"/>
          <w:szCs w:val="28"/>
        </w:rPr>
        <w:t>Блок 1</w:t>
      </w:r>
      <w:r>
        <w:rPr>
          <w:rFonts w:ascii="Times New Roman" w:hAnsi="Times New Roman"/>
          <w:sz w:val="28"/>
          <w:szCs w:val="28"/>
        </w:rPr>
        <w:t xml:space="preserve"> – темп музыкального сопровождения не более 140 уд/мин;</w:t>
      </w:r>
    </w:p>
    <w:p w:rsidR="00014E4A" w:rsidRDefault="00014E4A" w:rsidP="00014E4A">
      <w:pPr>
        <w:pStyle w:val="ab"/>
        <w:spacing w:before="0"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1D35A6">
        <w:rPr>
          <w:rFonts w:ascii="Times New Roman" w:hAnsi="Times New Roman"/>
          <w:i/>
          <w:sz w:val="28"/>
          <w:szCs w:val="28"/>
        </w:rPr>
        <w:t>Блок 2</w:t>
      </w:r>
      <w:r>
        <w:rPr>
          <w:rFonts w:ascii="Times New Roman" w:hAnsi="Times New Roman"/>
          <w:sz w:val="28"/>
          <w:szCs w:val="28"/>
        </w:rPr>
        <w:t xml:space="preserve"> – темп музыкального сопровождения не более 128 уд/мин</w:t>
      </w:r>
    </w:p>
    <w:p w:rsidR="00014E4A" w:rsidRDefault="00014E4A" w:rsidP="00014E4A">
      <w:pPr>
        <w:pStyle w:val="ab"/>
        <w:spacing w:before="0"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1D35A6">
        <w:rPr>
          <w:rFonts w:ascii="Times New Roman" w:hAnsi="Times New Roman"/>
          <w:i/>
          <w:sz w:val="28"/>
          <w:szCs w:val="28"/>
        </w:rPr>
        <w:t>Блок 3</w:t>
      </w:r>
      <w:r>
        <w:rPr>
          <w:rFonts w:ascii="Times New Roman" w:hAnsi="Times New Roman"/>
          <w:sz w:val="28"/>
          <w:szCs w:val="28"/>
        </w:rPr>
        <w:t xml:space="preserve"> – темп музыкального сопровождения не более 100 уд/мин</w:t>
      </w:r>
    </w:p>
    <w:p w:rsidR="0060060E" w:rsidRPr="0060060E" w:rsidRDefault="0060060E" w:rsidP="0060060E">
      <w:pPr>
        <w:pStyle w:val="ab"/>
        <w:spacing w:before="0" w:after="0" w:line="360" w:lineRule="auto"/>
        <w:jc w:val="center"/>
        <w:rPr>
          <w:rFonts w:ascii="Times New Roman" w:hAnsi="Times New Roman"/>
          <w:b/>
          <w:sz w:val="16"/>
          <w:szCs w:val="16"/>
        </w:rPr>
      </w:pPr>
    </w:p>
    <w:p w:rsidR="00014E4A" w:rsidRDefault="00014E4A" w:rsidP="0060060E">
      <w:pPr>
        <w:pStyle w:val="ab"/>
        <w:spacing w:before="0"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1D35A6">
        <w:rPr>
          <w:rFonts w:ascii="Times New Roman" w:hAnsi="Times New Roman"/>
          <w:b/>
          <w:sz w:val="28"/>
          <w:szCs w:val="28"/>
        </w:rPr>
        <w:t>При этом каждый Блок также имеет свою структуру</w:t>
      </w:r>
      <w:r>
        <w:rPr>
          <w:rFonts w:ascii="Times New Roman" w:hAnsi="Times New Roman"/>
          <w:b/>
          <w:sz w:val="28"/>
          <w:szCs w:val="28"/>
        </w:rPr>
        <w:t>:</w:t>
      </w:r>
    </w:p>
    <w:p w:rsidR="00014E4A" w:rsidRDefault="00014E4A" w:rsidP="00014E4A">
      <w:pPr>
        <w:pStyle w:val="ab"/>
        <w:numPr>
          <w:ilvl w:val="0"/>
          <w:numId w:val="14"/>
        </w:numPr>
        <w:spacing w:before="0"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F4386A">
        <w:rPr>
          <w:rFonts w:ascii="Times New Roman" w:hAnsi="Times New Roman"/>
          <w:sz w:val="28"/>
          <w:szCs w:val="28"/>
        </w:rPr>
        <w:t xml:space="preserve">1 и 2 Блоки </w:t>
      </w:r>
      <w:r w:rsidR="00D77CF6">
        <w:rPr>
          <w:rFonts w:ascii="Times New Roman" w:hAnsi="Times New Roman"/>
          <w:sz w:val="28"/>
          <w:szCs w:val="28"/>
        </w:rPr>
        <w:t xml:space="preserve">(аэробно-координационный и функциональная хореография) </w:t>
      </w:r>
      <w:r w:rsidRPr="00F4386A">
        <w:rPr>
          <w:rFonts w:ascii="Times New Roman" w:hAnsi="Times New Roman"/>
          <w:sz w:val="28"/>
          <w:szCs w:val="28"/>
        </w:rPr>
        <w:t>разделены на части</w:t>
      </w:r>
      <w:r w:rsidR="001849C6">
        <w:rPr>
          <w:rFonts w:ascii="Times New Roman" w:hAnsi="Times New Roman"/>
          <w:sz w:val="28"/>
          <w:szCs w:val="28"/>
        </w:rPr>
        <w:t xml:space="preserve"> – 2</w:t>
      </w:r>
      <w:r>
        <w:rPr>
          <w:rFonts w:ascii="Times New Roman" w:hAnsi="Times New Roman"/>
          <w:sz w:val="28"/>
          <w:szCs w:val="28"/>
        </w:rPr>
        <w:t xml:space="preserve"> части</w:t>
      </w:r>
      <w:r w:rsidR="001849C6">
        <w:rPr>
          <w:rFonts w:ascii="Times New Roman" w:hAnsi="Times New Roman"/>
          <w:sz w:val="28"/>
          <w:szCs w:val="28"/>
        </w:rPr>
        <w:t xml:space="preserve"> – разучивание </w:t>
      </w:r>
      <w:r w:rsidR="003F49A0">
        <w:rPr>
          <w:rFonts w:ascii="Times New Roman" w:hAnsi="Times New Roman"/>
          <w:sz w:val="28"/>
          <w:szCs w:val="28"/>
        </w:rPr>
        <w:t>и итоговое повторение комбинаций</w:t>
      </w:r>
      <w:r w:rsidRPr="00F4386A">
        <w:rPr>
          <w:rFonts w:ascii="Times New Roman" w:hAnsi="Times New Roman"/>
          <w:sz w:val="28"/>
          <w:szCs w:val="28"/>
        </w:rPr>
        <w:t>;</w:t>
      </w:r>
    </w:p>
    <w:p w:rsidR="003F49A0" w:rsidRPr="003F49A0" w:rsidRDefault="003F49A0" w:rsidP="003F49A0">
      <w:pPr>
        <w:pStyle w:val="ab"/>
        <w:spacing w:before="0" w:after="0" w:line="360" w:lineRule="auto"/>
        <w:ind w:left="720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*</w:t>
      </w:r>
      <w:r w:rsidRPr="003F49A0">
        <w:rPr>
          <w:rFonts w:ascii="Times New Roman" w:hAnsi="Times New Roman"/>
          <w:i/>
          <w:sz w:val="28"/>
          <w:szCs w:val="28"/>
        </w:rPr>
        <w:t xml:space="preserve">В итоге освоения 1 и 2 </w:t>
      </w:r>
      <w:r w:rsidR="006B56F2">
        <w:rPr>
          <w:rFonts w:ascii="Times New Roman" w:hAnsi="Times New Roman"/>
          <w:i/>
          <w:sz w:val="28"/>
          <w:szCs w:val="28"/>
        </w:rPr>
        <w:t xml:space="preserve"> </w:t>
      </w:r>
      <w:r w:rsidRPr="003F49A0">
        <w:rPr>
          <w:rFonts w:ascii="Times New Roman" w:hAnsi="Times New Roman"/>
          <w:i/>
          <w:sz w:val="28"/>
          <w:szCs w:val="28"/>
        </w:rPr>
        <w:t>Блоков – соединение этих двух Блоков в единую комбинацию – «зачетную комбинацию».</w:t>
      </w:r>
    </w:p>
    <w:p w:rsidR="00014E4A" w:rsidRPr="00F4386A" w:rsidRDefault="00014E4A" w:rsidP="00014E4A">
      <w:pPr>
        <w:pStyle w:val="ab"/>
        <w:numPr>
          <w:ilvl w:val="0"/>
          <w:numId w:val="14"/>
        </w:numPr>
        <w:spacing w:before="0"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F4386A">
        <w:rPr>
          <w:rFonts w:ascii="Times New Roman" w:hAnsi="Times New Roman"/>
          <w:sz w:val="28"/>
          <w:szCs w:val="28"/>
        </w:rPr>
        <w:t xml:space="preserve">3 Блок </w:t>
      </w:r>
      <w:r w:rsidR="00D77CF6">
        <w:rPr>
          <w:rFonts w:ascii="Times New Roman" w:hAnsi="Times New Roman"/>
          <w:sz w:val="28"/>
          <w:szCs w:val="28"/>
        </w:rPr>
        <w:t xml:space="preserve">(развитие гибкости) </w:t>
      </w:r>
      <w:r w:rsidRPr="00F4386A">
        <w:rPr>
          <w:rFonts w:ascii="Times New Roman" w:hAnsi="Times New Roman"/>
          <w:sz w:val="28"/>
          <w:szCs w:val="28"/>
        </w:rPr>
        <w:t>– цельное поточное выполнение элементов с каждой ноги без повторений «по кругу»</w:t>
      </w:r>
      <w:r>
        <w:rPr>
          <w:rFonts w:ascii="Times New Roman" w:hAnsi="Times New Roman"/>
          <w:sz w:val="28"/>
          <w:szCs w:val="28"/>
        </w:rPr>
        <w:t xml:space="preserve"> - 1 часть</w:t>
      </w:r>
      <w:r w:rsidR="0064110D">
        <w:rPr>
          <w:rFonts w:ascii="Times New Roman" w:hAnsi="Times New Roman"/>
          <w:sz w:val="28"/>
          <w:szCs w:val="28"/>
        </w:rPr>
        <w:t xml:space="preserve"> (Рис. 6).</w:t>
      </w:r>
    </w:p>
    <w:p w:rsidR="00014E4A" w:rsidRPr="00B46BED" w:rsidRDefault="00014E4A" w:rsidP="00014E4A">
      <w:pPr>
        <w:pStyle w:val="ab"/>
        <w:spacing w:before="0" w:after="0" w:line="360" w:lineRule="auto"/>
        <w:jc w:val="both"/>
        <w:rPr>
          <w:rFonts w:ascii="Times New Roman" w:hAnsi="Times New Roman"/>
          <w:b/>
          <w:sz w:val="16"/>
          <w:szCs w:val="16"/>
        </w:rPr>
      </w:pPr>
    </w:p>
    <w:p w:rsidR="0064110D" w:rsidRDefault="008937DC" w:rsidP="00014E4A">
      <w:pPr>
        <w:pStyle w:val="ab"/>
        <w:spacing w:before="0"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605790</wp:posOffset>
                </wp:positionH>
                <wp:positionV relativeFrom="paragraph">
                  <wp:posOffset>1486535</wp:posOffset>
                </wp:positionV>
                <wp:extent cx="3801110" cy="972185"/>
                <wp:effectExtent l="9525" t="8890" r="8890" b="9525"/>
                <wp:wrapNone/>
                <wp:docPr id="1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01110" cy="972185"/>
                          <a:chOff x="2570" y="5663"/>
                          <a:chExt cx="6212" cy="1667"/>
                        </a:xfrm>
                      </wpg:grpSpPr>
                      <wps:wsp>
                        <wps:cNvPr id="2" name="AutoShape 114"/>
                        <wps:cNvCnPr>
                          <a:cxnSpLocks noChangeShapeType="1"/>
                        </wps:cNvCnPr>
                        <wps:spPr bwMode="auto">
                          <a:xfrm>
                            <a:off x="8195" y="5700"/>
                            <a:ext cx="0" cy="72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" name="AutoShape 115"/>
                        <wps:cNvSpPr>
                          <a:spLocks noChangeArrowheads="1"/>
                        </wps:cNvSpPr>
                        <wps:spPr bwMode="auto">
                          <a:xfrm>
                            <a:off x="7691" y="6423"/>
                            <a:ext cx="1091" cy="42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18067E" w:rsidRDefault="0018067E" w:rsidP="0064110D">
                              <w:r>
                                <w:t>1 часть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AutoShape 116"/>
                        <wps:cNvCnPr>
                          <a:cxnSpLocks noChangeShapeType="1"/>
                        </wps:cNvCnPr>
                        <wps:spPr bwMode="auto">
                          <a:xfrm flipH="1">
                            <a:off x="3304" y="5735"/>
                            <a:ext cx="1226" cy="6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AutoShape 117"/>
                        <wps:cNvCnPr>
                          <a:cxnSpLocks noChangeShapeType="1"/>
                        </wps:cNvCnPr>
                        <wps:spPr bwMode="auto">
                          <a:xfrm flipH="1">
                            <a:off x="3969" y="5735"/>
                            <a:ext cx="603" cy="106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AutoShape 118"/>
                        <wps:cNvCnPr>
                          <a:cxnSpLocks noChangeShapeType="1"/>
                        </wps:cNvCnPr>
                        <wps:spPr bwMode="auto">
                          <a:xfrm>
                            <a:off x="6190" y="5663"/>
                            <a:ext cx="21" cy="125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AutoShape 119"/>
                        <wps:cNvCnPr>
                          <a:cxnSpLocks noChangeShapeType="1"/>
                        </wps:cNvCnPr>
                        <wps:spPr bwMode="auto">
                          <a:xfrm flipH="1">
                            <a:off x="5443" y="5735"/>
                            <a:ext cx="665" cy="6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AutoShape 120"/>
                        <wps:cNvSpPr>
                          <a:spLocks noChangeArrowheads="1"/>
                        </wps:cNvSpPr>
                        <wps:spPr bwMode="auto">
                          <a:xfrm>
                            <a:off x="2570" y="6386"/>
                            <a:ext cx="1070" cy="411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18067E" w:rsidRDefault="0018067E" w:rsidP="0064110D">
                              <w:r>
                                <w:t>1 часть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AutoShape 121"/>
                        <wps:cNvSpPr>
                          <a:spLocks noChangeArrowheads="1"/>
                        </wps:cNvSpPr>
                        <wps:spPr bwMode="auto">
                          <a:xfrm>
                            <a:off x="3420" y="6834"/>
                            <a:ext cx="1070" cy="411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18067E" w:rsidRDefault="0018067E" w:rsidP="0064110D">
                              <w:r>
                                <w:t>2 часть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AutoShape 122"/>
                        <wps:cNvSpPr>
                          <a:spLocks noChangeArrowheads="1"/>
                        </wps:cNvSpPr>
                        <wps:spPr bwMode="auto">
                          <a:xfrm>
                            <a:off x="4909" y="6423"/>
                            <a:ext cx="1070" cy="411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18067E" w:rsidRDefault="0018067E" w:rsidP="0064110D">
                              <w:r>
                                <w:t>1 часть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AutoShape 123"/>
                        <wps:cNvSpPr>
                          <a:spLocks noChangeArrowheads="1"/>
                        </wps:cNvSpPr>
                        <wps:spPr bwMode="auto">
                          <a:xfrm>
                            <a:off x="5493" y="6919"/>
                            <a:ext cx="1070" cy="411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18067E" w:rsidRDefault="0018067E" w:rsidP="0064110D">
                              <w:r>
                                <w:t>2 часть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3" o:spid="_x0000_s1039" style="position:absolute;left:0;text-align:left;margin-left:47.7pt;margin-top:117.05pt;width:299.3pt;height:76.55pt;z-index:251656192" coordorigin="2570,5663" coordsize="6212,1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">
                <v:shape id="AutoShape 114" o:spid="_x0000_s1040" type="#_x0000_t32" style="position:absolute;left:8195;top:5700;width:0;height:72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9tLcMQAAADaAAAADwAAAGRycy9kb3ducmV2LnhtbESPQWvCQBSE7wX/w/KE3upGD6WmrlIE&#10;S4n0oCmh3h7ZZxKafRt2V5P4691CocdhZr5hVpvBtOJKzjeWFcxnCQji0uqGKwVf+e7pBYQPyBpb&#10;y6RgJA+b9eRhham2PR/oegyViBD2KSqoQ+hSKX1Zk0E/sx1x9M7WGQxRukpqh32Em1YukuRZGmw4&#10;LtTY0bam8ud4MQq+98tLMRaflBXzZXZCZ/wtf1fqcTq8vYIINIT/8F/7QytYwO+VeAPk+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20twxAAAANoAAAAPAAAAAAAAAAAA&#10;AAAAAKECAABkcnMvZG93bnJldi54bWxQSwUGAAAAAAQABAD5AAAAkgMAAAAA&#10;">
                  <v:stroke endarrow="block"/>
                </v:shape>
                <v:roundrect id="AutoShape 115" o:spid="_x0000_s1041" style="position:absolute;left:7691;top:6423;width:1091;height:425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KD1cUA&#10;AADaAAAADwAAAGRycy9kb3ducmV2LnhtbESPQWvCQBSE74L/YXmCN91YpdToKqWgVBqs2vbg7ZF9&#10;JqHZt0t2a9J/7wqFHoeZ+YZZrjtTiys1vrKsYDJOQBDnVldcKPj82IyeQPiArLG2TAp+ycN61e8t&#10;MdW25SNdT6EQEcI+RQVlCC6V0uclGfRj64ijd7GNwRBlU0jdYBvhppYPSfIoDVYcF0p09FJS/n36&#10;MQrmh2o23+2/3Nu7Ph+2R86SkGdKDQfd8wJEoC78h//ar1rBFO5X4g2Qq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MoPVxQAAANoAAAAPAAAAAAAAAAAAAAAAAJgCAABkcnMv&#10;ZG93bnJldi54bWxQSwUGAAAAAAQABAD1AAAAigMAAAAA&#10;" fillcolor="yellow">
                  <v:textbox>
                    <w:txbxContent>
                      <w:p w:rsidR="0018067E" w:rsidRDefault="0018067E" w:rsidP="0064110D">
                        <w:r>
                          <w:t>1 часть</w:t>
                        </w:r>
                      </w:p>
                    </w:txbxContent>
                  </v:textbox>
                </v:roundrect>
                <v:shape id="AutoShape 116" o:spid="_x0000_s1042" type="#_x0000_t32" style="position:absolute;left:3304;top:5735;width:1226;height:60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a8bZcEAAADaAAAADwAAAGRycy9kb3ducmV2LnhtbESPQWsCMRSE7wX/Q3gFb91si5WyGkUF&#10;QbxItaDHx+a5G9y8LJt0s/57Uyh4HGbmG2a+HGwjeuq8cazgPctBEJdOG64U/Jy2b18gfEDW2Dgm&#10;BXfysFyMXuZYaBf5m/pjqESCsC9QQR1CW0jpy5os+sy1xMm7us5iSLKrpO4wJrht5EeeT6VFw2mh&#10;xpY2NZW3469VYOLB9O1uE9f788XrSOb+6YxS49dhNQMRaAjP8H97pxVM4O9KugFy8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5rxtlwQAAANoAAAAPAAAAAAAAAAAAAAAA&#10;AKECAABkcnMvZG93bnJldi54bWxQSwUGAAAAAAQABAD5AAAAjwMAAAAA&#10;">
                  <v:stroke endarrow="block"/>
                </v:shape>
                <v:shape id="AutoShape 117" o:spid="_x0000_s1043" type="#_x0000_t32" style="position:absolute;left:3969;top:5735;width:603;height:106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EgicAAAADaAAAADwAAAGRycy9kb3ducmV2LnhtbESPT4vCMBTE78J+h/AWvGnqgiLVKCos&#10;iJfFP7B7fDTPNti8lCY29dtvBMHjMDO/YZbr3taio9Ybxwom4wwEceG04VLB5fw9moPwAVlj7ZgU&#10;PMjDevUxWGKuXeQjdadQigRhn6OCKoQml9IXFVn0Y9cQJ+/qWoshybaUusWY4LaWX1k2kxYNp4UK&#10;G9pVVNxOd6vAxB/TNftd3B5+/7yOZB5TZ5QafvabBYhAfXiHX+29VjCD55V0A+TqH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YxIInAAAAA2gAAAA8AAAAAAAAAAAAAAAAA&#10;oQIAAGRycy9kb3ducmV2LnhtbFBLBQYAAAAABAAEAPkAAACOAwAAAAA=&#10;">
                  <v:stroke endarrow="block"/>
                </v:shape>
                <v:shape id="AutoShape 118" o:spid="_x0000_s1044" type="#_x0000_t32" style="position:absolute;left:6190;top:5663;width:21;height:125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6zo6MQAAADaAAAADwAAAGRycy9kb3ducmV2LnhtbESPQWvCQBSE7wX/w/IEb3UTD7ZG1yCC&#10;IpYeakqot0f2NQnNvg27q8b++m6h0OMwM98wq3wwnbiS861lBek0AUFcWd1yreC92D0+g/ABWWNn&#10;mRTcyUO+Hj2sMNP2xm90PYVaRAj7DBU0IfSZlL5qyKCf2p44ep/WGQxRulpqh7cIN52cJclcGmw5&#10;LjTY07ah6ut0MQo+XhaX8l6+0rFMF8czOuO/i71Sk/GwWYIINIT/8F/7oBU8we+VeAPk+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/rOjoxAAAANoAAAAPAAAAAAAAAAAA&#10;AAAAAKECAABkcnMvZG93bnJldi54bWxQSwUGAAAAAAQABAD5AAAAkgMAAAAA&#10;">
                  <v:stroke endarrow="block"/>
                </v:shape>
                <v:shape id="AutoShape 119" o:spid="_x0000_s1045" type="#_x0000_t32" style="position:absolute;left:5443;top:5735;width:665;height:68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IRYL0AAADaAAAADwAAAGRycy9kb3ducmV2LnhtbERPTYvCMBC9L/gfwgjetqmCslSjqCDI&#10;XkRX0OPQjG2wmZQm29R/bw4Le3y879VmsI3oqfPGsYJploMgLp02XCm4/hw+v0D4gKyxcUwKXuRh&#10;sx59rLDQLvKZ+kuoRAphX6CCOoS2kNKXNVn0mWuJE/dwncWQYFdJ3WFM4baRszxfSIuGU0ONLe1r&#10;Kp+XX6vAxJPp2+M+7r5vd68jmdfcGaUm42G7BBFoCP/iP/dRK0hb05V0A+T6D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jiEWC9AAAA2gAAAA8AAAAAAAAAAAAAAAAAoQIA&#10;AGRycy9kb3ducmV2LnhtbFBLBQYAAAAABAAEAPkAAACLAwAAAAA=&#10;">
                  <v:stroke endarrow="block"/>
                </v:shape>
                <v:roundrect id="AutoShape 120" o:spid="_x0000_s1046" style="position:absolute;left:2570;top:6386;width:1070;height:411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oQ88IA&#10;AADaAAAADwAAAGRycy9kb3ducmV2LnhtbESPQWsCMRSE7wX/Q3iCt5pYsNTVKCJYvEm3PfT43Dx3&#10;Fzcva5JdV399Uyj0OMzMN8xqM9hG9ORD7VjDbKpAEBfO1Fxq+PrcP7+BCBHZYOOYNNwpwGY9elph&#10;ZtyNP6jPYykShEOGGqoY20zKUFRkMUxdS5y8s/MWY5K+lMbjLcFtI1+UepUWa04LFba0q6i45J3V&#10;UBjVKf/dHxenecwffXdl+X7VejIetksQkYb4H/5rH4yGBfxeSTdAr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KhDzwgAAANoAAAAPAAAAAAAAAAAAAAAAAJgCAABkcnMvZG93&#10;bnJldi54bWxQSwUGAAAAAAQABAD1AAAAhwMAAAAA&#10;">
                  <v:textbox>
                    <w:txbxContent>
                      <w:p w:rsidR="0018067E" w:rsidRDefault="0018067E" w:rsidP="0064110D">
                        <w:r>
                          <w:t>1 часть</w:t>
                        </w:r>
                      </w:p>
                    </w:txbxContent>
                  </v:textbox>
                </v:roundrect>
                <v:roundrect id="AutoShape 121" o:spid="_x0000_s1047" style="position:absolute;left:3420;top:6834;width:1070;height:411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7QEMUA&#10;AADbAAAADwAAAGRycy9kb3ducmV2LnhtbESPT2vCQBDF74V+h2UK3upGEdHoKlJQLIr176G3ITtN&#10;QrOzIbvV+O2dg9DbDO/Ne7+ZzltXqSs1ofRsoNdNQBFn3pacGziflu8jUCEiW6w8k4E7BZjPXl+m&#10;mFp/4wNdjzFXEsIhRQNFjHWqdcgKchi6viYW7cc3DqOsTa5tgzcJd5XuJ8lQOyxZGgqs6aOg7Pf4&#10;5wyM9+Vg/Lm71Jsv+71fHXibxGxrTOetXUxARWrjv/l5vbaCL/TyiwygZ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rtAQxQAAANsAAAAPAAAAAAAAAAAAAAAAAJgCAABkcnMv&#10;ZG93bnJldi54bWxQSwUGAAAAAAQABAD1AAAAigMAAAAA&#10;" fillcolor="yellow">
                  <v:textbox>
                    <w:txbxContent>
                      <w:p w:rsidR="0018067E" w:rsidRDefault="0018067E" w:rsidP="0064110D">
                        <w:r>
                          <w:t>2 часть</w:t>
                        </w:r>
                      </w:p>
                    </w:txbxContent>
                  </v:textbox>
                </v:roundrect>
                <v:roundrect id="AutoShape 122" o:spid="_x0000_s1048" style="position:absolute;left:4909;top:6423;width:1070;height:411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zT8cEA&#10;AADbAAAADwAAAGRycy9kb3ducmV2LnhtbERPTWsCMRC9F/ofwhS81USh0q5GkUKlN+nWg8fpZtxd&#10;3EzWJLuu/vpGELzN433OYjXYRvTkQ+1Yw2SsQBAXztRcatj9fr2+gwgR2WDjmDRcKMBq+fy0wMy4&#10;M/9Qn8dSpBAOGWqoYmwzKUNRkcUwdi1x4g7OW4wJ+lIaj+cUbhs5VWomLdacGips6bOi4ph3VkNh&#10;VKf8vt9+/L3F/Np3J5abk9ajl2E9BxFpiA/x3f1t0vwJ3H5JB8j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Mc0/HBAAAA2wAAAA8AAAAAAAAAAAAAAAAAmAIAAGRycy9kb3du&#10;cmV2LnhtbFBLBQYAAAAABAAEAPUAAACGAwAAAAA=&#10;">
                  <v:textbox>
                    <w:txbxContent>
                      <w:p w:rsidR="0018067E" w:rsidRDefault="0018067E" w:rsidP="0064110D">
                        <w:r>
                          <w:t>1 часть</w:t>
                        </w:r>
                      </w:p>
                    </w:txbxContent>
                  </v:textbox>
                </v:roundrect>
                <v:roundrect id="AutoShape 123" o:spid="_x0000_s1049" style="position:absolute;left:5493;top:6919;width:1070;height:411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Dr/MMA&#10;AADbAAAADwAAAGRycy9kb3ducmV2LnhtbERPTWvCQBC9F/wPywje6kaRUlNXEaHFUqkmbQ/ehuyY&#10;BLOzIbsm6b93BcHbPN7nLFa9qURLjSstK5iMIxDEmdUl5wp+f96fX0E4j6yxskwK/snBajl4WmCs&#10;bccJtanPRQhhF6OCwvs6ltJlBRl0Y1sTB+5kG4M+wCaXusEuhJtKTqPoRRosOTQUWNOmoOycXoyC&#10;+aGczT+//+qvvT4ePhLeRT7bKTUa9us3EJ56/xDf3Vsd5k/h9ks4QC6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zDr/MMAAADbAAAADwAAAAAAAAAAAAAAAACYAgAAZHJzL2Rv&#10;d25yZXYueG1sUEsFBgAAAAAEAAQA9QAAAIgDAAAAAA==&#10;" fillcolor="yellow">
                  <v:textbox>
                    <w:txbxContent>
                      <w:p w:rsidR="0018067E" w:rsidRDefault="0018067E" w:rsidP="0064110D">
                        <w:r>
                          <w:t>2 часть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7E1A80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>
            <wp:extent cx="2872105" cy="1436370"/>
            <wp:effectExtent l="0" t="0" r="23495" b="0"/>
            <wp:docPr id="104" name="Организационная диаграмма 10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:rsidR="0064110D" w:rsidRDefault="0064110D" w:rsidP="00014E4A">
      <w:pPr>
        <w:pStyle w:val="ab"/>
        <w:spacing w:before="0"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64110D" w:rsidRDefault="0064110D" w:rsidP="00014E4A">
      <w:pPr>
        <w:pStyle w:val="ab"/>
        <w:spacing w:before="0"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64110D" w:rsidRDefault="0064110D" w:rsidP="00014E4A">
      <w:pPr>
        <w:pStyle w:val="ab"/>
        <w:spacing w:before="0"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64110D" w:rsidRPr="0064110D" w:rsidRDefault="0064110D" w:rsidP="0060060E">
      <w:pPr>
        <w:pStyle w:val="ab"/>
        <w:spacing w:before="0" w:after="0" w:line="360" w:lineRule="auto"/>
        <w:jc w:val="right"/>
        <w:rPr>
          <w:rFonts w:ascii="Times New Roman" w:hAnsi="Times New Roman"/>
          <w:i/>
          <w:sz w:val="28"/>
          <w:szCs w:val="28"/>
        </w:rPr>
      </w:pPr>
      <w:r w:rsidRPr="0064110D">
        <w:rPr>
          <w:rFonts w:ascii="Times New Roman" w:hAnsi="Times New Roman"/>
          <w:i/>
          <w:sz w:val="28"/>
          <w:szCs w:val="28"/>
        </w:rPr>
        <w:t>Рисунок 6</w:t>
      </w:r>
    </w:p>
    <w:p w:rsidR="00A03452" w:rsidRDefault="00A03452" w:rsidP="00014E4A">
      <w:pPr>
        <w:pStyle w:val="ab"/>
        <w:spacing w:before="0"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014E4A" w:rsidRPr="00F4386A" w:rsidRDefault="00014E4A" w:rsidP="00014E4A">
      <w:pPr>
        <w:pStyle w:val="ab"/>
        <w:spacing w:before="0"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F4386A">
        <w:rPr>
          <w:rFonts w:ascii="Times New Roman" w:hAnsi="Times New Roman"/>
          <w:b/>
          <w:sz w:val="28"/>
          <w:szCs w:val="28"/>
        </w:rPr>
        <w:lastRenderedPageBreak/>
        <w:t>Части 1 и 2 Блоков:</w:t>
      </w:r>
    </w:p>
    <w:p w:rsidR="00014E4A" w:rsidRDefault="00014E4A" w:rsidP="00014E4A">
      <w:pPr>
        <w:pStyle w:val="ab"/>
        <w:spacing w:before="0"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458FB">
        <w:rPr>
          <w:rFonts w:ascii="Times New Roman" w:hAnsi="Times New Roman"/>
          <w:i/>
          <w:sz w:val="28"/>
          <w:szCs w:val="28"/>
        </w:rPr>
        <w:t>1-я часть</w:t>
      </w:r>
      <w:r>
        <w:rPr>
          <w:rFonts w:ascii="Times New Roman" w:hAnsi="Times New Roman"/>
          <w:sz w:val="28"/>
          <w:szCs w:val="28"/>
        </w:rPr>
        <w:t xml:space="preserve"> Блока – «раскладка элементов «по кругу», т.е. выполняется первый элемент (условное его обозначение </w:t>
      </w:r>
      <w:r w:rsidRPr="001D35A6">
        <w:rPr>
          <w:rFonts w:ascii="Times New Roman" w:hAnsi="Times New Roman"/>
          <w:b/>
          <w:sz w:val="28"/>
          <w:szCs w:val="28"/>
        </w:rPr>
        <w:t>«А</w:t>
      </w:r>
      <w:r>
        <w:rPr>
          <w:rFonts w:ascii="Times New Roman" w:hAnsi="Times New Roman"/>
          <w:b/>
          <w:sz w:val="28"/>
          <w:szCs w:val="28"/>
        </w:rPr>
        <w:t>» и по алфавиту все последующие</w:t>
      </w:r>
      <w:r w:rsidRPr="001D35A6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, далее последовательно присоединяется к нему следующий элемент «Б», затем элемент «В» и повторение данных элементов сначала последовательно друг за другом «А+Б+В». Потом выполнение элемента «Г» и снова </w:t>
      </w:r>
      <w:r w:rsidR="00653C5E">
        <w:rPr>
          <w:rFonts w:ascii="Times New Roman" w:hAnsi="Times New Roman"/>
          <w:sz w:val="28"/>
          <w:szCs w:val="28"/>
        </w:rPr>
        <w:br/>
      </w:r>
      <w:r>
        <w:rPr>
          <w:rFonts w:ascii="Times New Roman" w:hAnsi="Times New Roman"/>
          <w:sz w:val="28"/>
          <w:szCs w:val="28"/>
        </w:rPr>
        <w:t xml:space="preserve">«по кругу», соединяя все ранее разученные элементы – «А+Б+В+Г....» </w:t>
      </w:r>
      <w:r w:rsidR="00653C5E">
        <w:rPr>
          <w:rFonts w:ascii="Times New Roman" w:hAnsi="Times New Roman"/>
          <w:sz w:val="28"/>
          <w:szCs w:val="28"/>
        </w:rPr>
        <w:br/>
      </w:r>
      <w:r>
        <w:rPr>
          <w:rFonts w:ascii="Times New Roman" w:hAnsi="Times New Roman"/>
          <w:sz w:val="28"/>
          <w:szCs w:val="28"/>
        </w:rPr>
        <w:t>и так далее, пока не будут выполнены все элементы. Таким образом складывается комбинация элементов, которая и составляет содержание следующей части Блока.</w:t>
      </w:r>
    </w:p>
    <w:p w:rsidR="003F49A0" w:rsidRDefault="00014E4A" w:rsidP="00014E4A">
      <w:pPr>
        <w:pStyle w:val="ab"/>
        <w:spacing w:before="0"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1849C6">
        <w:rPr>
          <w:rFonts w:ascii="Times New Roman" w:hAnsi="Times New Roman"/>
          <w:i/>
          <w:sz w:val="28"/>
          <w:szCs w:val="28"/>
        </w:rPr>
        <w:t>2-я часть</w:t>
      </w:r>
      <w:r w:rsidRPr="001849C6">
        <w:rPr>
          <w:rFonts w:ascii="Times New Roman" w:hAnsi="Times New Roman"/>
          <w:sz w:val="28"/>
          <w:szCs w:val="28"/>
        </w:rPr>
        <w:t xml:space="preserve"> Блока – </w:t>
      </w:r>
      <w:r w:rsidR="001849C6" w:rsidRPr="001849C6">
        <w:rPr>
          <w:rFonts w:ascii="Times New Roman" w:hAnsi="Times New Roman"/>
          <w:sz w:val="28"/>
          <w:szCs w:val="28"/>
        </w:rPr>
        <w:t xml:space="preserve">итоговое исполнение всей комбинации с двух ног – целиком </w:t>
      </w:r>
      <w:r w:rsidRPr="001849C6">
        <w:rPr>
          <w:rFonts w:ascii="Times New Roman" w:hAnsi="Times New Roman"/>
          <w:sz w:val="28"/>
          <w:szCs w:val="28"/>
        </w:rPr>
        <w:t xml:space="preserve">– комбинацию элементов, разученных «по кругу» в первой </w:t>
      </w:r>
      <w:r w:rsidR="003F49A0">
        <w:rPr>
          <w:rFonts w:ascii="Times New Roman" w:hAnsi="Times New Roman"/>
          <w:sz w:val="28"/>
          <w:szCs w:val="28"/>
        </w:rPr>
        <w:br/>
      </w:r>
      <w:r w:rsidRPr="001849C6">
        <w:rPr>
          <w:rFonts w:ascii="Times New Roman" w:hAnsi="Times New Roman"/>
          <w:sz w:val="28"/>
          <w:szCs w:val="28"/>
        </w:rPr>
        <w:t>ча</w:t>
      </w:r>
      <w:r w:rsidR="001849C6">
        <w:rPr>
          <w:rFonts w:ascii="Times New Roman" w:hAnsi="Times New Roman"/>
          <w:sz w:val="28"/>
          <w:szCs w:val="28"/>
        </w:rPr>
        <w:t xml:space="preserve">сти Блока. </w:t>
      </w:r>
    </w:p>
    <w:p w:rsidR="0064110D" w:rsidRDefault="0064110D" w:rsidP="0064110D">
      <w:pPr>
        <w:pStyle w:val="ab"/>
        <w:spacing w:before="0" w:after="0" w:line="36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п</w:t>
      </w:r>
      <w:r w:rsidR="003F49A0">
        <w:rPr>
          <w:rFonts w:ascii="Times New Roman" w:hAnsi="Times New Roman"/>
          <w:sz w:val="28"/>
          <w:szCs w:val="28"/>
        </w:rPr>
        <w:t xml:space="preserve">еред 3-ей частью – </w:t>
      </w:r>
      <w:r w:rsidR="003F49A0">
        <w:rPr>
          <w:rFonts w:ascii="Times New Roman" w:hAnsi="Times New Roman"/>
          <w:i/>
          <w:sz w:val="28"/>
          <w:szCs w:val="28"/>
        </w:rPr>
        <w:t>итог</w:t>
      </w:r>
      <w:r w:rsidR="003F49A0" w:rsidRPr="003F49A0">
        <w:rPr>
          <w:rFonts w:ascii="Times New Roman" w:hAnsi="Times New Roman"/>
          <w:i/>
          <w:sz w:val="28"/>
          <w:szCs w:val="28"/>
        </w:rPr>
        <w:t xml:space="preserve"> освоения 1 и 2 Блоков </w:t>
      </w:r>
      <w:r>
        <w:rPr>
          <w:rFonts w:ascii="Times New Roman" w:hAnsi="Times New Roman"/>
          <w:i/>
          <w:sz w:val="28"/>
          <w:szCs w:val="28"/>
        </w:rPr>
        <w:br/>
        <w:t>(аэробно-координа</w:t>
      </w:r>
      <w:r w:rsidR="00653C5E">
        <w:rPr>
          <w:rFonts w:ascii="Times New Roman" w:hAnsi="Times New Roman"/>
          <w:i/>
          <w:sz w:val="28"/>
          <w:szCs w:val="28"/>
        </w:rPr>
        <w:t>ционного и функциональной хореог</w:t>
      </w:r>
      <w:r>
        <w:rPr>
          <w:rFonts w:ascii="Times New Roman" w:hAnsi="Times New Roman"/>
          <w:i/>
          <w:sz w:val="28"/>
          <w:szCs w:val="28"/>
        </w:rPr>
        <w:t xml:space="preserve">рафии) </w:t>
      </w:r>
      <w:r w:rsidR="003F49A0" w:rsidRPr="003F49A0">
        <w:rPr>
          <w:rFonts w:ascii="Times New Roman" w:hAnsi="Times New Roman"/>
          <w:i/>
          <w:sz w:val="28"/>
          <w:szCs w:val="28"/>
        </w:rPr>
        <w:t xml:space="preserve">– соединение </w:t>
      </w:r>
      <w:r>
        <w:rPr>
          <w:rFonts w:ascii="Times New Roman" w:hAnsi="Times New Roman"/>
          <w:i/>
          <w:sz w:val="28"/>
          <w:szCs w:val="28"/>
        </w:rPr>
        <w:t xml:space="preserve">этих </w:t>
      </w:r>
      <w:r w:rsidR="003F49A0" w:rsidRPr="003F49A0">
        <w:rPr>
          <w:rFonts w:ascii="Times New Roman" w:hAnsi="Times New Roman"/>
          <w:i/>
          <w:sz w:val="28"/>
          <w:szCs w:val="28"/>
        </w:rPr>
        <w:t>д</w:t>
      </w:r>
      <w:r>
        <w:rPr>
          <w:rFonts w:ascii="Times New Roman" w:hAnsi="Times New Roman"/>
          <w:i/>
          <w:sz w:val="28"/>
          <w:szCs w:val="28"/>
        </w:rPr>
        <w:t xml:space="preserve">вух </w:t>
      </w:r>
      <w:r w:rsidR="003F49A0" w:rsidRPr="003F49A0">
        <w:rPr>
          <w:rFonts w:ascii="Times New Roman" w:hAnsi="Times New Roman"/>
          <w:i/>
          <w:sz w:val="28"/>
          <w:szCs w:val="28"/>
        </w:rPr>
        <w:t>Блоков в единую комбинацию – «зачетную комбинацию».</w:t>
      </w:r>
    </w:p>
    <w:p w:rsidR="00014E4A" w:rsidRDefault="00653C5E" w:rsidP="00014E4A">
      <w:pPr>
        <w:pStyle w:val="ab"/>
        <w:spacing w:before="0"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53C5E">
        <w:rPr>
          <w:rFonts w:ascii="Times New Roman" w:hAnsi="Times New Roman"/>
          <w:b/>
          <w:sz w:val="28"/>
          <w:szCs w:val="28"/>
        </w:rPr>
        <w:t>ВАЖНО!</w:t>
      </w:r>
      <w:r>
        <w:rPr>
          <w:rFonts w:ascii="Times New Roman" w:hAnsi="Times New Roman"/>
          <w:sz w:val="28"/>
          <w:szCs w:val="28"/>
        </w:rPr>
        <w:t xml:space="preserve"> </w:t>
      </w:r>
      <w:r w:rsidR="00014E4A" w:rsidRPr="00653C5E">
        <w:rPr>
          <w:rFonts w:ascii="Times New Roman" w:hAnsi="Times New Roman"/>
          <w:sz w:val="28"/>
          <w:szCs w:val="28"/>
        </w:rPr>
        <w:t>Стоит обратить внимание</w:t>
      </w:r>
      <w:r w:rsidR="00014E4A">
        <w:rPr>
          <w:rFonts w:ascii="Times New Roman" w:hAnsi="Times New Roman"/>
          <w:sz w:val="28"/>
          <w:szCs w:val="28"/>
        </w:rPr>
        <w:t xml:space="preserve"> на тот факт, что процесс разучивания элементов каждой части складывается из повторов «кругов», кол-во которых отражает интенсивность занятий (степень нагрузки на занимающихся). </w:t>
      </w:r>
    </w:p>
    <w:p w:rsidR="00014E4A" w:rsidRDefault="00014E4A" w:rsidP="00014E4A">
      <w:pPr>
        <w:pStyle w:val="ab"/>
        <w:spacing w:before="0"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связи с чем, каждый педагог, осуществляющий подготовку обучающихся, обязан разработать план занятий в соответствии с уровнем подготовленности обучающихся и в правилах постепенности увеличения нагрузки. А также ознакомить с данным планом всех обучающихся. </w:t>
      </w:r>
    </w:p>
    <w:p w:rsidR="001341D0" w:rsidRDefault="00014E4A" w:rsidP="00861653">
      <w:pPr>
        <w:pStyle w:val="ab"/>
        <w:spacing w:before="0"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Также необходимо осуществлять постоянный контроль </w:t>
      </w:r>
      <w:r>
        <w:rPr>
          <w:rFonts w:ascii="Times New Roman" w:hAnsi="Times New Roman"/>
          <w:sz w:val="28"/>
          <w:szCs w:val="28"/>
        </w:rPr>
        <w:br/>
        <w:t>за самочувствием занимающихся и реакцией их показателей на наг</w:t>
      </w:r>
      <w:r w:rsidR="00CD5BE5">
        <w:rPr>
          <w:rFonts w:ascii="Times New Roman" w:hAnsi="Times New Roman"/>
          <w:sz w:val="28"/>
          <w:szCs w:val="28"/>
        </w:rPr>
        <w:t xml:space="preserve">рузку. </w:t>
      </w:r>
      <w:r w:rsidR="00CD5BE5">
        <w:rPr>
          <w:rFonts w:ascii="Times New Roman" w:hAnsi="Times New Roman"/>
          <w:sz w:val="28"/>
          <w:szCs w:val="28"/>
        </w:rPr>
        <w:br/>
        <w:t xml:space="preserve">При реализации программ </w:t>
      </w:r>
    </w:p>
    <w:p w:rsidR="00653C5E" w:rsidRDefault="00CD5BE5" w:rsidP="00861653">
      <w:pPr>
        <w:pStyle w:val="ab"/>
        <w:spacing w:before="0"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</w:t>
      </w:r>
      <w:r w:rsidR="00014E4A">
        <w:rPr>
          <w:rFonts w:ascii="Times New Roman" w:hAnsi="Times New Roman"/>
          <w:sz w:val="28"/>
          <w:szCs w:val="28"/>
        </w:rPr>
        <w:t>естивал</w:t>
      </w:r>
      <w:r>
        <w:rPr>
          <w:rFonts w:ascii="Times New Roman" w:hAnsi="Times New Roman"/>
          <w:sz w:val="28"/>
          <w:szCs w:val="28"/>
        </w:rPr>
        <w:t>ей</w:t>
      </w:r>
      <w:r w:rsidR="00014E4A">
        <w:rPr>
          <w:rFonts w:ascii="Times New Roman" w:hAnsi="Times New Roman"/>
          <w:sz w:val="28"/>
          <w:szCs w:val="28"/>
        </w:rPr>
        <w:t xml:space="preserve">, обучить самоконтролю обучающихся, что не противоречит образовательной программе дисциплины «Физическая культура». </w:t>
      </w:r>
    </w:p>
    <w:p w:rsidR="00653C5E" w:rsidRPr="00653C5E" w:rsidRDefault="00653C5E" w:rsidP="00653C5E">
      <w:pPr>
        <w:pStyle w:val="ab"/>
        <w:spacing w:before="0"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653C5E">
        <w:rPr>
          <w:rFonts w:ascii="Times New Roman" w:hAnsi="Times New Roman"/>
          <w:b/>
          <w:sz w:val="28"/>
          <w:szCs w:val="28"/>
        </w:rPr>
        <w:lastRenderedPageBreak/>
        <w:t xml:space="preserve">Содержание соревновательного ролика № 2 </w:t>
      </w:r>
      <w:r w:rsidR="00DD4F92">
        <w:rPr>
          <w:rFonts w:ascii="Times New Roman" w:hAnsi="Times New Roman"/>
          <w:b/>
          <w:sz w:val="28"/>
          <w:szCs w:val="28"/>
        </w:rPr>
        <w:t xml:space="preserve">по </w:t>
      </w:r>
      <w:r w:rsidRPr="00653C5E">
        <w:rPr>
          <w:rFonts w:ascii="Times New Roman" w:hAnsi="Times New Roman"/>
          <w:b/>
          <w:sz w:val="28"/>
          <w:szCs w:val="28"/>
        </w:rPr>
        <w:t>каждой номинации</w:t>
      </w:r>
    </w:p>
    <w:p w:rsidR="00014E4A" w:rsidRDefault="00014E4A" w:rsidP="00014E4A">
      <w:pPr>
        <w:pStyle w:val="ab"/>
        <w:spacing w:before="0"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Подробно рассмотрим содержание каждой соревновательной программы в зависимости от номинации.</w:t>
      </w:r>
    </w:p>
    <w:p w:rsidR="00014E4A" w:rsidRPr="00094CE6" w:rsidRDefault="00014E4A" w:rsidP="00014E4A">
      <w:pPr>
        <w:pStyle w:val="ab"/>
        <w:spacing w:before="0" w:after="0" w:line="360" w:lineRule="auto"/>
        <w:ind w:firstLine="709"/>
        <w:jc w:val="both"/>
        <w:rPr>
          <w:rFonts w:ascii="Times New Roman" w:hAnsi="Times New Roman"/>
          <w:b/>
          <w:i/>
          <w:sz w:val="28"/>
          <w:szCs w:val="28"/>
        </w:rPr>
      </w:pPr>
      <w:r w:rsidRPr="004A526C">
        <w:rPr>
          <w:rFonts w:ascii="Times New Roman" w:hAnsi="Times New Roman"/>
          <w:b/>
          <w:sz w:val="28"/>
          <w:szCs w:val="28"/>
        </w:rPr>
        <w:t>ВАЖНО!</w:t>
      </w:r>
      <w:r>
        <w:rPr>
          <w:rFonts w:ascii="Times New Roman" w:hAnsi="Times New Roman"/>
          <w:sz w:val="28"/>
          <w:szCs w:val="28"/>
        </w:rPr>
        <w:t xml:space="preserve"> </w:t>
      </w:r>
      <w:r w:rsidRPr="00094CE6">
        <w:rPr>
          <w:rFonts w:ascii="Times New Roman" w:hAnsi="Times New Roman"/>
          <w:b/>
          <w:i/>
          <w:sz w:val="28"/>
          <w:szCs w:val="28"/>
        </w:rPr>
        <w:t>Разучивать комбинацию полностью</w:t>
      </w:r>
      <w:r w:rsidR="00DF3AA5">
        <w:rPr>
          <w:rFonts w:ascii="Times New Roman" w:hAnsi="Times New Roman"/>
          <w:b/>
          <w:i/>
          <w:sz w:val="28"/>
          <w:szCs w:val="28"/>
        </w:rPr>
        <w:t xml:space="preserve">, строго </w:t>
      </w:r>
      <w:r w:rsidR="00DF3AA5">
        <w:rPr>
          <w:rFonts w:ascii="Times New Roman" w:hAnsi="Times New Roman"/>
          <w:b/>
          <w:i/>
          <w:sz w:val="28"/>
          <w:szCs w:val="28"/>
        </w:rPr>
        <w:br/>
        <w:t>в соответствии с номинацией</w:t>
      </w:r>
      <w:r w:rsidRPr="00094CE6">
        <w:rPr>
          <w:rFonts w:ascii="Times New Roman" w:hAnsi="Times New Roman"/>
          <w:b/>
          <w:i/>
          <w:sz w:val="28"/>
          <w:szCs w:val="28"/>
        </w:rPr>
        <w:t xml:space="preserve"> – без дополнений</w:t>
      </w:r>
      <w:r w:rsidR="00DF3AA5">
        <w:rPr>
          <w:rFonts w:ascii="Times New Roman" w:hAnsi="Times New Roman"/>
          <w:b/>
          <w:i/>
          <w:sz w:val="28"/>
          <w:szCs w:val="28"/>
        </w:rPr>
        <w:t>/изменений</w:t>
      </w:r>
      <w:r w:rsidRPr="00094CE6">
        <w:rPr>
          <w:rFonts w:ascii="Times New Roman" w:hAnsi="Times New Roman"/>
          <w:b/>
          <w:i/>
          <w:sz w:val="28"/>
          <w:szCs w:val="28"/>
        </w:rPr>
        <w:t xml:space="preserve"> упражнений, элементов и какого-либо оборудования!</w:t>
      </w:r>
    </w:p>
    <w:p w:rsidR="00014E4A" w:rsidRPr="00094CE6" w:rsidRDefault="00014E4A" w:rsidP="00014E4A">
      <w:pPr>
        <w:pStyle w:val="ab"/>
        <w:spacing w:before="0" w:after="0" w:line="360" w:lineRule="auto"/>
        <w:ind w:firstLine="709"/>
        <w:jc w:val="both"/>
        <w:rPr>
          <w:rFonts w:ascii="Times New Roman" w:hAnsi="Times New Roman"/>
          <w:b/>
          <w:i/>
          <w:sz w:val="28"/>
          <w:szCs w:val="28"/>
        </w:rPr>
      </w:pPr>
      <w:r w:rsidRPr="00094CE6">
        <w:rPr>
          <w:rFonts w:ascii="Times New Roman" w:hAnsi="Times New Roman"/>
          <w:b/>
          <w:i/>
          <w:sz w:val="28"/>
          <w:szCs w:val="28"/>
        </w:rPr>
        <w:t>Выполнять шаги и элементы, сохраняя правильную технику (осанку, положение тела, угол в коленях, прямую поясницу, стопы и т.д.)</w:t>
      </w:r>
    </w:p>
    <w:p w:rsidR="00014E4A" w:rsidRPr="00094CE6" w:rsidRDefault="00014E4A" w:rsidP="00014E4A">
      <w:pPr>
        <w:pStyle w:val="ab"/>
        <w:spacing w:before="0" w:after="0" w:line="360" w:lineRule="auto"/>
        <w:ind w:firstLine="709"/>
        <w:jc w:val="both"/>
        <w:rPr>
          <w:rFonts w:ascii="Times New Roman" w:hAnsi="Times New Roman"/>
          <w:b/>
          <w:i/>
          <w:sz w:val="28"/>
          <w:szCs w:val="28"/>
        </w:rPr>
      </w:pPr>
      <w:r w:rsidRPr="00094CE6">
        <w:rPr>
          <w:rFonts w:ascii="Times New Roman" w:hAnsi="Times New Roman"/>
          <w:b/>
          <w:i/>
          <w:sz w:val="28"/>
          <w:szCs w:val="28"/>
        </w:rPr>
        <w:t>Осуществлять постоянный контроль пульса, дыхания, уровня нагрузки и общего самочувствия во время каждого занятия!</w:t>
      </w:r>
    </w:p>
    <w:p w:rsidR="00014E4A" w:rsidRPr="00B46BED" w:rsidRDefault="00014E4A" w:rsidP="00014E4A">
      <w:pPr>
        <w:pStyle w:val="ab"/>
        <w:spacing w:before="0" w:after="0" w:line="360" w:lineRule="auto"/>
        <w:ind w:firstLine="709"/>
        <w:jc w:val="both"/>
        <w:rPr>
          <w:rFonts w:ascii="Times New Roman" w:hAnsi="Times New Roman"/>
          <w:sz w:val="16"/>
          <w:szCs w:val="16"/>
        </w:rPr>
      </w:pPr>
    </w:p>
    <w:p w:rsidR="00EC5C32" w:rsidRPr="00EC5C32" w:rsidRDefault="00EC5C32" w:rsidP="00EC5C32">
      <w:pPr>
        <w:pStyle w:val="ab"/>
        <w:spacing w:before="0"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Каждая к</w:t>
      </w:r>
      <w:r w:rsidRPr="00094CE6">
        <w:rPr>
          <w:rFonts w:ascii="Times New Roman" w:hAnsi="Times New Roman"/>
          <w:sz w:val="28"/>
          <w:szCs w:val="28"/>
        </w:rPr>
        <w:t xml:space="preserve">омбинация раскладывается по шагам на 32 счета с одной ноги. Далее выполняется аналогично, начиная с другой ноги. </w:t>
      </w:r>
    </w:p>
    <w:p w:rsidR="00EC5C32" w:rsidRDefault="00EC5C32" w:rsidP="0060060E">
      <w:pPr>
        <w:pStyle w:val="ab"/>
        <w:spacing w:before="0" w:after="0"/>
        <w:jc w:val="center"/>
        <w:rPr>
          <w:rFonts w:ascii="Times New Roman" w:hAnsi="Times New Roman"/>
          <w:b/>
          <w:sz w:val="28"/>
          <w:szCs w:val="28"/>
        </w:rPr>
      </w:pPr>
    </w:p>
    <w:p w:rsidR="00014E4A" w:rsidRPr="002503A8" w:rsidRDefault="00014E4A" w:rsidP="00EC5C32">
      <w:pPr>
        <w:pStyle w:val="ab"/>
        <w:spacing w:before="0" w:after="0" w:line="360" w:lineRule="auto"/>
        <w:jc w:val="both"/>
        <w:rPr>
          <w:rFonts w:ascii="Times New Roman" w:hAnsi="Times New Roman"/>
          <w:sz w:val="16"/>
          <w:szCs w:val="16"/>
          <w:highlight w:val="yellow"/>
        </w:rPr>
      </w:pPr>
    </w:p>
    <w:p w:rsidR="00E87951" w:rsidRPr="00431E9C" w:rsidRDefault="002503A8" w:rsidP="00E87951">
      <w:pPr>
        <w:jc w:val="center"/>
        <w:rPr>
          <w:b/>
          <w:sz w:val="26"/>
        </w:rPr>
      </w:pPr>
      <w:r w:rsidRPr="00431E9C">
        <w:rPr>
          <w:rFonts w:ascii="Times New Roman" w:hAnsi="Times New Roman"/>
          <w:b/>
          <w:sz w:val="28"/>
          <w:szCs w:val="28"/>
        </w:rPr>
        <w:t>Группа I -</w:t>
      </w:r>
      <w:r w:rsidR="00E87951" w:rsidRPr="00431E9C">
        <w:rPr>
          <w:rFonts w:ascii="Times New Roman" w:hAnsi="Times New Roman"/>
          <w:b/>
          <w:sz w:val="28"/>
          <w:szCs w:val="28"/>
        </w:rPr>
        <w:t xml:space="preserve"> 16-17 лет</w:t>
      </w:r>
      <w:r w:rsidRPr="00431E9C">
        <w:rPr>
          <w:rFonts w:ascii="Times New Roman" w:hAnsi="Times New Roman"/>
          <w:b/>
          <w:sz w:val="28"/>
          <w:szCs w:val="28"/>
        </w:rPr>
        <w:t xml:space="preserve"> (профессиональные образовательные организации)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10"/>
        <w:gridCol w:w="3828"/>
        <w:gridCol w:w="2233"/>
      </w:tblGrid>
      <w:tr w:rsidR="00EC5C32" w:rsidRPr="00431E9C" w:rsidTr="00E46A3B">
        <w:tc>
          <w:tcPr>
            <w:tcW w:w="3510" w:type="dxa"/>
          </w:tcPr>
          <w:p w:rsidR="00EC5C32" w:rsidRPr="00431E9C" w:rsidRDefault="00EC5C32" w:rsidP="00E46A3B">
            <w:pPr>
              <w:pStyle w:val="ab"/>
              <w:spacing w:before="0" w:after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431E9C">
              <w:rPr>
                <w:rFonts w:ascii="Times New Roman" w:hAnsi="Times New Roman"/>
                <w:b/>
                <w:sz w:val="24"/>
                <w:szCs w:val="24"/>
              </w:rPr>
              <w:t>Аэробно-координационный Блок</w:t>
            </w:r>
          </w:p>
        </w:tc>
        <w:tc>
          <w:tcPr>
            <w:tcW w:w="3828" w:type="dxa"/>
          </w:tcPr>
          <w:p w:rsidR="00EC5C32" w:rsidRPr="00431E9C" w:rsidRDefault="00EC5C32" w:rsidP="00E46A3B">
            <w:pPr>
              <w:pStyle w:val="ab"/>
              <w:spacing w:before="0" w:after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431E9C">
              <w:rPr>
                <w:rFonts w:ascii="Times New Roman" w:hAnsi="Times New Roman"/>
                <w:b/>
                <w:sz w:val="24"/>
                <w:szCs w:val="24"/>
              </w:rPr>
              <w:t>Блок функциональной хореографии</w:t>
            </w:r>
          </w:p>
        </w:tc>
        <w:tc>
          <w:tcPr>
            <w:tcW w:w="2233" w:type="dxa"/>
          </w:tcPr>
          <w:p w:rsidR="00EC5C32" w:rsidRPr="00431E9C" w:rsidRDefault="00EC5C32" w:rsidP="00E46A3B">
            <w:pPr>
              <w:pStyle w:val="ab"/>
              <w:spacing w:before="0" w:after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431E9C">
              <w:rPr>
                <w:rFonts w:ascii="Times New Roman" w:hAnsi="Times New Roman"/>
                <w:b/>
                <w:sz w:val="24"/>
                <w:szCs w:val="24"/>
              </w:rPr>
              <w:t>Блок развития гибкости</w:t>
            </w:r>
          </w:p>
        </w:tc>
      </w:tr>
      <w:tr w:rsidR="00EC5C32" w:rsidRPr="00E46A3B" w:rsidTr="00E46A3B">
        <w:tc>
          <w:tcPr>
            <w:tcW w:w="3510" w:type="dxa"/>
          </w:tcPr>
          <w:p w:rsidR="00EC5C32" w:rsidRPr="00431E9C" w:rsidRDefault="00EC5C32" w:rsidP="00E46A3B">
            <w:pPr>
              <w:pStyle w:val="ab"/>
              <w:numPr>
                <w:ilvl w:val="0"/>
                <w:numId w:val="33"/>
              </w:numPr>
              <w:tabs>
                <w:tab w:val="clear" w:pos="720"/>
                <w:tab w:val="num" w:pos="142"/>
              </w:tabs>
              <w:spacing w:before="0" w:after="0" w:line="276" w:lineRule="auto"/>
              <w:ind w:left="142" w:hanging="142"/>
              <w:rPr>
                <w:rFonts w:ascii="Times New Roman" w:hAnsi="Times New Roman"/>
                <w:sz w:val="24"/>
                <w:szCs w:val="24"/>
              </w:rPr>
            </w:pPr>
            <w:r w:rsidRPr="00431E9C">
              <w:rPr>
                <w:rFonts w:ascii="Times New Roman" w:hAnsi="Times New Roman"/>
                <w:sz w:val="24"/>
                <w:szCs w:val="24"/>
              </w:rPr>
              <w:t>Приставной шаг – (Step touch)</w:t>
            </w:r>
          </w:p>
          <w:p w:rsidR="00EC5C32" w:rsidRPr="00431E9C" w:rsidRDefault="00EC5C32" w:rsidP="00E46A3B">
            <w:pPr>
              <w:pStyle w:val="ab"/>
              <w:numPr>
                <w:ilvl w:val="0"/>
                <w:numId w:val="33"/>
              </w:numPr>
              <w:tabs>
                <w:tab w:val="clear" w:pos="720"/>
                <w:tab w:val="num" w:pos="142"/>
              </w:tabs>
              <w:spacing w:before="0" w:after="0" w:line="276" w:lineRule="auto"/>
              <w:ind w:left="142" w:hanging="142"/>
              <w:rPr>
                <w:rFonts w:ascii="Times New Roman" w:hAnsi="Times New Roman"/>
                <w:sz w:val="24"/>
                <w:szCs w:val="24"/>
              </w:rPr>
            </w:pPr>
            <w:r w:rsidRPr="00431E9C">
              <w:rPr>
                <w:rFonts w:ascii="Times New Roman" w:hAnsi="Times New Roman"/>
                <w:sz w:val="24"/>
                <w:szCs w:val="24"/>
              </w:rPr>
              <w:t>Открытый шаг – (Open step)</w:t>
            </w:r>
          </w:p>
          <w:p w:rsidR="00EC5C32" w:rsidRPr="00431E9C" w:rsidRDefault="00EC5C32" w:rsidP="00E46A3B">
            <w:pPr>
              <w:pStyle w:val="ab"/>
              <w:numPr>
                <w:ilvl w:val="0"/>
                <w:numId w:val="33"/>
              </w:numPr>
              <w:tabs>
                <w:tab w:val="clear" w:pos="720"/>
                <w:tab w:val="num" w:pos="142"/>
              </w:tabs>
              <w:spacing w:before="0" w:after="0" w:line="276" w:lineRule="auto"/>
              <w:ind w:left="142" w:hanging="142"/>
              <w:rPr>
                <w:rFonts w:ascii="Times New Roman" w:hAnsi="Times New Roman"/>
                <w:sz w:val="24"/>
                <w:szCs w:val="24"/>
              </w:rPr>
            </w:pPr>
            <w:r w:rsidRPr="00431E9C">
              <w:rPr>
                <w:rFonts w:ascii="Times New Roman" w:hAnsi="Times New Roman"/>
                <w:sz w:val="24"/>
                <w:szCs w:val="24"/>
              </w:rPr>
              <w:t>Захлест назад (Curl)</w:t>
            </w:r>
          </w:p>
          <w:p w:rsidR="00EC5C32" w:rsidRPr="00431E9C" w:rsidRDefault="00EC5C32" w:rsidP="00E46A3B">
            <w:pPr>
              <w:pStyle w:val="ab"/>
              <w:numPr>
                <w:ilvl w:val="0"/>
                <w:numId w:val="33"/>
              </w:numPr>
              <w:tabs>
                <w:tab w:val="clear" w:pos="720"/>
                <w:tab w:val="num" w:pos="142"/>
              </w:tabs>
              <w:spacing w:before="0" w:after="0" w:line="276" w:lineRule="auto"/>
              <w:ind w:left="142" w:hanging="142"/>
              <w:rPr>
                <w:rFonts w:ascii="Times New Roman" w:hAnsi="Times New Roman"/>
                <w:sz w:val="24"/>
                <w:szCs w:val="24"/>
              </w:rPr>
            </w:pPr>
            <w:r w:rsidRPr="00431E9C">
              <w:rPr>
                <w:rFonts w:ascii="Times New Roman" w:hAnsi="Times New Roman"/>
                <w:sz w:val="24"/>
                <w:szCs w:val="24"/>
              </w:rPr>
              <w:t>Скрестный шаг в сторону – (Grapevine)</w:t>
            </w:r>
          </w:p>
          <w:p w:rsidR="00EC5C32" w:rsidRPr="00431E9C" w:rsidRDefault="00EC5C32" w:rsidP="00E46A3B">
            <w:pPr>
              <w:pStyle w:val="ab"/>
              <w:numPr>
                <w:ilvl w:val="0"/>
                <w:numId w:val="33"/>
              </w:numPr>
              <w:tabs>
                <w:tab w:val="clear" w:pos="720"/>
                <w:tab w:val="num" w:pos="142"/>
              </w:tabs>
              <w:spacing w:before="0" w:after="0" w:line="276" w:lineRule="auto"/>
              <w:ind w:left="142" w:hanging="142"/>
              <w:rPr>
                <w:rFonts w:ascii="Times New Roman" w:hAnsi="Times New Roman"/>
                <w:sz w:val="24"/>
                <w:szCs w:val="24"/>
              </w:rPr>
            </w:pPr>
            <w:r w:rsidRPr="00431E9C">
              <w:rPr>
                <w:rFonts w:ascii="Times New Roman" w:hAnsi="Times New Roman"/>
                <w:sz w:val="24"/>
                <w:szCs w:val="24"/>
              </w:rPr>
              <w:t>Шаг врозь-вместе (V step)</w:t>
            </w:r>
          </w:p>
          <w:p w:rsidR="00EC5C32" w:rsidRPr="00431E9C" w:rsidRDefault="00EC5C32" w:rsidP="00E46A3B">
            <w:pPr>
              <w:pStyle w:val="ab"/>
              <w:numPr>
                <w:ilvl w:val="0"/>
                <w:numId w:val="33"/>
              </w:numPr>
              <w:tabs>
                <w:tab w:val="clear" w:pos="720"/>
                <w:tab w:val="num" w:pos="142"/>
              </w:tabs>
              <w:spacing w:before="0" w:after="0" w:line="276" w:lineRule="auto"/>
              <w:ind w:left="142" w:hanging="142"/>
              <w:rPr>
                <w:rFonts w:ascii="Times New Roman" w:hAnsi="Times New Roman"/>
                <w:sz w:val="28"/>
                <w:szCs w:val="28"/>
              </w:rPr>
            </w:pPr>
            <w:r w:rsidRPr="00431E9C">
              <w:rPr>
                <w:rFonts w:ascii="Times New Roman" w:hAnsi="Times New Roman"/>
                <w:sz w:val="24"/>
                <w:szCs w:val="24"/>
              </w:rPr>
              <w:t>Шаг врозь-вместе (V step с «выпрыгиванием»)</w:t>
            </w:r>
          </w:p>
        </w:tc>
        <w:tc>
          <w:tcPr>
            <w:tcW w:w="3828" w:type="dxa"/>
          </w:tcPr>
          <w:p w:rsidR="00EC5C32" w:rsidRPr="00431E9C" w:rsidRDefault="00EC5C32" w:rsidP="00E46A3B">
            <w:pPr>
              <w:numPr>
                <w:ilvl w:val="0"/>
                <w:numId w:val="34"/>
              </w:numPr>
              <w:tabs>
                <w:tab w:val="clear" w:pos="720"/>
                <w:tab w:val="num" w:pos="212"/>
              </w:tabs>
              <w:suppressAutoHyphens w:val="0"/>
              <w:spacing w:after="0"/>
              <w:ind w:left="210" w:hanging="210"/>
              <w:contextualSpacing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1E9C">
              <w:rPr>
                <w:rFonts w:ascii="Times New Roman" w:eastAsia="Times New Roman" w:hAnsi="Times New Roman" w:cs="Times New Roman"/>
                <w:sz w:val="24"/>
                <w:szCs w:val="24"/>
              </w:rPr>
              <w:t>Присед как выход из положения «планка»</w:t>
            </w:r>
          </w:p>
          <w:p w:rsidR="00EC5C32" w:rsidRPr="00431E9C" w:rsidRDefault="00EC5C32" w:rsidP="00E46A3B">
            <w:pPr>
              <w:numPr>
                <w:ilvl w:val="0"/>
                <w:numId w:val="34"/>
              </w:numPr>
              <w:tabs>
                <w:tab w:val="clear" w:pos="720"/>
                <w:tab w:val="num" w:pos="212"/>
              </w:tabs>
              <w:suppressAutoHyphens w:val="0"/>
              <w:spacing w:after="0"/>
              <w:ind w:left="210" w:hanging="210"/>
              <w:contextualSpacing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1E9C">
              <w:rPr>
                <w:rFonts w:ascii="Times New Roman" w:eastAsia="Times New Roman" w:hAnsi="Times New Roman" w:cs="Times New Roman"/>
                <w:sz w:val="24"/>
                <w:szCs w:val="24"/>
              </w:rPr>
              <w:t>Присед и выпад назад скрестный (Squat+ Lunge скрестный)</w:t>
            </w:r>
          </w:p>
          <w:p w:rsidR="00EC5C32" w:rsidRPr="00431E9C" w:rsidRDefault="00EC5C32" w:rsidP="00E46A3B">
            <w:pPr>
              <w:numPr>
                <w:ilvl w:val="0"/>
                <w:numId w:val="34"/>
              </w:numPr>
              <w:tabs>
                <w:tab w:val="clear" w:pos="720"/>
                <w:tab w:val="num" w:pos="212"/>
              </w:tabs>
              <w:suppressAutoHyphens w:val="0"/>
              <w:spacing w:after="0"/>
              <w:ind w:left="210" w:hanging="210"/>
              <w:contextualSpacing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1E9C">
              <w:rPr>
                <w:rFonts w:ascii="Times New Roman" w:eastAsia="Times New Roman" w:hAnsi="Times New Roman" w:cs="Times New Roman"/>
                <w:sz w:val="24"/>
                <w:szCs w:val="24"/>
              </w:rPr>
              <w:t>Баланс (удержание равновесия) – (Balanсe)</w:t>
            </w:r>
          </w:p>
          <w:p w:rsidR="00EC5C32" w:rsidRPr="00431E9C" w:rsidRDefault="00EC5C32" w:rsidP="00E46A3B">
            <w:pPr>
              <w:numPr>
                <w:ilvl w:val="0"/>
                <w:numId w:val="34"/>
              </w:numPr>
              <w:tabs>
                <w:tab w:val="clear" w:pos="720"/>
                <w:tab w:val="num" w:pos="212"/>
              </w:tabs>
              <w:suppressAutoHyphens w:val="0"/>
              <w:spacing w:after="0"/>
              <w:ind w:left="210" w:hanging="210"/>
              <w:contextualSpacing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1E9C">
              <w:rPr>
                <w:rFonts w:ascii="Times New Roman" w:eastAsia="Times New Roman" w:hAnsi="Times New Roman" w:cs="Times New Roman"/>
                <w:sz w:val="24"/>
                <w:szCs w:val="24"/>
              </w:rPr>
              <w:t>Планка и отжимание (Plank+push-up)</w:t>
            </w:r>
          </w:p>
          <w:p w:rsidR="00EC5C32" w:rsidRPr="00431E9C" w:rsidRDefault="00EC5C32" w:rsidP="00E46A3B">
            <w:pPr>
              <w:numPr>
                <w:ilvl w:val="0"/>
                <w:numId w:val="34"/>
              </w:numPr>
              <w:tabs>
                <w:tab w:val="clear" w:pos="720"/>
                <w:tab w:val="num" w:pos="212"/>
              </w:tabs>
              <w:suppressAutoHyphens w:val="0"/>
              <w:spacing w:after="0"/>
              <w:ind w:left="210" w:hanging="210"/>
              <w:contextualSpacing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1E9C">
              <w:rPr>
                <w:rFonts w:ascii="Times New Roman" w:eastAsia="Times New Roman" w:hAnsi="Times New Roman" w:cs="Times New Roman"/>
                <w:sz w:val="24"/>
                <w:szCs w:val="24"/>
              </w:rPr>
              <w:t>Планка с касанием колена (Plank+ touch кnee)</w:t>
            </w:r>
          </w:p>
          <w:p w:rsidR="00EC5C32" w:rsidRPr="00431E9C" w:rsidRDefault="00EC5C32" w:rsidP="00E46A3B">
            <w:pPr>
              <w:numPr>
                <w:ilvl w:val="0"/>
                <w:numId w:val="34"/>
              </w:numPr>
              <w:tabs>
                <w:tab w:val="clear" w:pos="720"/>
                <w:tab w:val="num" w:pos="212"/>
              </w:tabs>
              <w:suppressAutoHyphens w:val="0"/>
              <w:spacing w:after="0"/>
              <w:ind w:left="210" w:hanging="210"/>
              <w:contextualSpacing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1E9C">
              <w:rPr>
                <w:rFonts w:ascii="Times New Roman" w:eastAsia="Times New Roman" w:hAnsi="Times New Roman" w:cs="Times New Roman"/>
                <w:sz w:val="24"/>
                <w:szCs w:val="24"/>
              </w:rPr>
              <w:t>Выпад шагом назад (Lunge back)</w:t>
            </w:r>
          </w:p>
        </w:tc>
        <w:tc>
          <w:tcPr>
            <w:tcW w:w="2233" w:type="dxa"/>
          </w:tcPr>
          <w:p w:rsidR="00EC5C32" w:rsidRPr="00431E9C" w:rsidRDefault="00EC5C32" w:rsidP="00E87951">
            <w:pPr>
              <w:pStyle w:val="ab"/>
              <w:spacing w:before="0" w:after="0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431E9C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Эта часть одинаковая </w:t>
            </w:r>
          </w:p>
          <w:p w:rsidR="00EC5C32" w:rsidRPr="00431E9C" w:rsidRDefault="00EC5C32" w:rsidP="00E87951">
            <w:pPr>
              <w:pStyle w:val="ab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31E9C">
              <w:rPr>
                <w:rFonts w:ascii="Times New Roman" w:hAnsi="Times New Roman"/>
                <w:b/>
                <w:bCs/>
                <w:sz w:val="24"/>
                <w:szCs w:val="24"/>
              </w:rPr>
              <w:t>для всех номинаций</w:t>
            </w:r>
          </w:p>
          <w:p w:rsidR="00EC5C32" w:rsidRPr="00431E9C" w:rsidRDefault="00EC5C32" w:rsidP="00E46A3B">
            <w:pPr>
              <w:pStyle w:val="ab"/>
              <w:spacing w:before="0" w:after="0"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31E9C">
              <w:rPr>
                <w:rFonts w:ascii="Times New Roman" w:hAnsi="Times New Roman"/>
                <w:i/>
                <w:iCs/>
                <w:sz w:val="24"/>
                <w:szCs w:val="24"/>
              </w:rPr>
              <w:t>(выполняется полностью</w:t>
            </w:r>
          </w:p>
          <w:p w:rsidR="00EC5C32" w:rsidRPr="00431E9C" w:rsidRDefault="00EC5C32" w:rsidP="00E46A3B">
            <w:pPr>
              <w:pStyle w:val="ab"/>
              <w:spacing w:before="0" w:after="0"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31E9C">
              <w:rPr>
                <w:rFonts w:ascii="Times New Roman" w:hAnsi="Times New Roman"/>
                <w:i/>
                <w:iCs/>
                <w:sz w:val="24"/>
                <w:szCs w:val="24"/>
              </w:rPr>
              <w:t>без изменений и дополнений</w:t>
            </w:r>
          </w:p>
          <w:p w:rsidR="00EC5C32" w:rsidRPr="00E46A3B" w:rsidRDefault="00EC5C32" w:rsidP="00E46A3B">
            <w:pPr>
              <w:pStyle w:val="ab"/>
              <w:spacing w:before="0" w:after="0"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31E9C">
              <w:rPr>
                <w:rFonts w:ascii="Times New Roman" w:hAnsi="Times New Roman"/>
                <w:i/>
                <w:iCs/>
                <w:sz w:val="24"/>
                <w:szCs w:val="24"/>
              </w:rPr>
              <w:t>при формировании съемки соревновательного ролика команды-участницы)</w:t>
            </w:r>
          </w:p>
        </w:tc>
      </w:tr>
    </w:tbl>
    <w:p w:rsidR="00EC5C32" w:rsidRDefault="00EC5C32" w:rsidP="00B46BED">
      <w:pPr>
        <w:pStyle w:val="ab"/>
        <w:spacing w:before="0" w:after="0"/>
        <w:jc w:val="center"/>
        <w:rPr>
          <w:rFonts w:ascii="Times New Roman" w:hAnsi="Times New Roman"/>
          <w:sz w:val="28"/>
          <w:szCs w:val="28"/>
        </w:rPr>
      </w:pPr>
    </w:p>
    <w:p w:rsidR="00E87951" w:rsidRDefault="00E87951" w:rsidP="00E87951">
      <w:pPr>
        <w:pStyle w:val="ab"/>
        <w:spacing w:before="0" w:after="0"/>
        <w:jc w:val="center"/>
        <w:rPr>
          <w:rFonts w:ascii="Times New Roman" w:hAnsi="Times New Roman"/>
          <w:b/>
          <w:sz w:val="28"/>
          <w:szCs w:val="28"/>
        </w:rPr>
      </w:pPr>
    </w:p>
    <w:p w:rsidR="00431E9C" w:rsidRPr="00431E9C" w:rsidRDefault="00431E9C" w:rsidP="00431E9C">
      <w:pPr>
        <w:jc w:val="center"/>
        <w:rPr>
          <w:b/>
          <w:sz w:val="26"/>
        </w:rPr>
      </w:pPr>
      <w:r w:rsidRPr="00431E9C">
        <w:rPr>
          <w:rFonts w:ascii="Times New Roman" w:hAnsi="Times New Roman"/>
          <w:b/>
          <w:sz w:val="28"/>
          <w:szCs w:val="28"/>
        </w:rPr>
        <w:t>Группа II - 18-19 лет (профессиональные образовательные организации)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10"/>
        <w:gridCol w:w="3828"/>
        <w:gridCol w:w="2233"/>
      </w:tblGrid>
      <w:tr w:rsidR="002A5EC3" w:rsidRPr="00E46A3B" w:rsidTr="00E46A3B">
        <w:tc>
          <w:tcPr>
            <w:tcW w:w="3510" w:type="dxa"/>
          </w:tcPr>
          <w:p w:rsidR="002A5EC3" w:rsidRPr="00E87951" w:rsidRDefault="002A5EC3" w:rsidP="00E46A3B">
            <w:pPr>
              <w:pStyle w:val="ab"/>
              <w:spacing w:before="0" w:after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E87951">
              <w:rPr>
                <w:rFonts w:ascii="Times New Roman" w:hAnsi="Times New Roman"/>
                <w:b/>
                <w:sz w:val="24"/>
                <w:szCs w:val="24"/>
              </w:rPr>
              <w:t>Аэробно-координационный Блок</w:t>
            </w:r>
          </w:p>
        </w:tc>
        <w:tc>
          <w:tcPr>
            <w:tcW w:w="3828" w:type="dxa"/>
          </w:tcPr>
          <w:p w:rsidR="002A5EC3" w:rsidRPr="00E87951" w:rsidRDefault="002A5EC3" w:rsidP="00E46A3B">
            <w:pPr>
              <w:pStyle w:val="ab"/>
              <w:spacing w:before="0" w:after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E87951">
              <w:rPr>
                <w:rFonts w:ascii="Times New Roman" w:hAnsi="Times New Roman"/>
                <w:b/>
                <w:sz w:val="24"/>
                <w:szCs w:val="24"/>
              </w:rPr>
              <w:t>Блок функциональной хореографии</w:t>
            </w:r>
          </w:p>
        </w:tc>
        <w:tc>
          <w:tcPr>
            <w:tcW w:w="2233" w:type="dxa"/>
          </w:tcPr>
          <w:p w:rsidR="002A5EC3" w:rsidRPr="00E87951" w:rsidRDefault="002A5EC3" w:rsidP="00E46A3B">
            <w:pPr>
              <w:pStyle w:val="ab"/>
              <w:spacing w:before="0" w:after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E87951">
              <w:rPr>
                <w:rFonts w:ascii="Times New Roman" w:hAnsi="Times New Roman"/>
                <w:b/>
                <w:sz w:val="24"/>
                <w:szCs w:val="24"/>
              </w:rPr>
              <w:t>Блок развития гибкости</w:t>
            </w:r>
          </w:p>
        </w:tc>
      </w:tr>
      <w:tr w:rsidR="002A5EC3" w:rsidRPr="00E46A3B" w:rsidTr="00E46A3B">
        <w:tc>
          <w:tcPr>
            <w:tcW w:w="3510" w:type="dxa"/>
          </w:tcPr>
          <w:p w:rsidR="002A5EC3" w:rsidRPr="00E46A3B" w:rsidRDefault="002A5EC3" w:rsidP="00E46A3B">
            <w:pPr>
              <w:pStyle w:val="ab"/>
              <w:numPr>
                <w:ilvl w:val="0"/>
                <w:numId w:val="33"/>
              </w:numPr>
              <w:tabs>
                <w:tab w:val="clear" w:pos="720"/>
                <w:tab w:val="num" w:pos="142"/>
              </w:tabs>
              <w:spacing w:before="0" w:after="0" w:line="276" w:lineRule="auto"/>
              <w:ind w:left="142" w:hanging="142"/>
              <w:rPr>
                <w:rFonts w:ascii="Times New Roman" w:hAnsi="Times New Roman"/>
                <w:sz w:val="24"/>
                <w:szCs w:val="24"/>
              </w:rPr>
            </w:pPr>
            <w:r w:rsidRPr="00E46A3B">
              <w:rPr>
                <w:rFonts w:ascii="Times New Roman" w:hAnsi="Times New Roman"/>
                <w:sz w:val="24"/>
                <w:szCs w:val="24"/>
              </w:rPr>
              <w:t>Приставной шаг – (Step touch)</w:t>
            </w:r>
          </w:p>
          <w:p w:rsidR="002A5EC3" w:rsidRPr="00E46A3B" w:rsidRDefault="002A5EC3" w:rsidP="00E46A3B">
            <w:pPr>
              <w:pStyle w:val="ab"/>
              <w:numPr>
                <w:ilvl w:val="0"/>
                <w:numId w:val="33"/>
              </w:numPr>
              <w:tabs>
                <w:tab w:val="clear" w:pos="720"/>
                <w:tab w:val="num" w:pos="142"/>
              </w:tabs>
              <w:spacing w:before="0" w:after="0" w:line="276" w:lineRule="auto"/>
              <w:ind w:left="142" w:hanging="142"/>
              <w:rPr>
                <w:rFonts w:ascii="Times New Roman" w:hAnsi="Times New Roman"/>
                <w:sz w:val="24"/>
                <w:szCs w:val="24"/>
              </w:rPr>
            </w:pPr>
            <w:r w:rsidRPr="00E46A3B">
              <w:rPr>
                <w:rFonts w:ascii="Times New Roman" w:hAnsi="Times New Roman"/>
                <w:sz w:val="24"/>
                <w:szCs w:val="24"/>
              </w:rPr>
              <w:t>Колено вверх (Knee up)</w:t>
            </w:r>
          </w:p>
          <w:p w:rsidR="002A5EC3" w:rsidRPr="00E46A3B" w:rsidRDefault="002A5EC3" w:rsidP="00E46A3B">
            <w:pPr>
              <w:pStyle w:val="ab"/>
              <w:numPr>
                <w:ilvl w:val="0"/>
                <w:numId w:val="33"/>
              </w:numPr>
              <w:tabs>
                <w:tab w:val="clear" w:pos="720"/>
                <w:tab w:val="num" w:pos="142"/>
              </w:tabs>
              <w:spacing w:before="0" w:after="0" w:line="276" w:lineRule="auto"/>
              <w:ind w:left="142" w:hanging="142"/>
              <w:rPr>
                <w:rFonts w:ascii="Times New Roman" w:hAnsi="Times New Roman"/>
                <w:sz w:val="24"/>
                <w:szCs w:val="24"/>
              </w:rPr>
            </w:pPr>
            <w:r w:rsidRPr="00E46A3B">
              <w:rPr>
                <w:rFonts w:ascii="Times New Roman" w:hAnsi="Times New Roman"/>
                <w:sz w:val="24"/>
                <w:szCs w:val="24"/>
              </w:rPr>
              <w:t xml:space="preserve">Выпад на шагах в сторону </w:t>
            </w:r>
            <w:r w:rsidRPr="00E46A3B">
              <w:rPr>
                <w:rFonts w:ascii="Times New Roman" w:hAnsi="Times New Roman"/>
                <w:sz w:val="24"/>
                <w:szCs w:val="24"/>
              </w:rPr>
              <w:lastRenderedPageBreak/>
              <w:t>(Lunge)</w:t>
            </w:r>
          </w:p>
          <w:p w:rsidR="002A5EC3" w:rsidRPr="00E46A3B" w:rsidRDefault="002A5EC3" w:rsidP="00E46A3B">
            <w:pPr>
              <w:pStyle w:val="ab"/>
              <w:numPr>
                <w:ilvl w:val="0"/>
                <w:numId w:val="33"/>
              </w:numPr>
              <w:tabs>
                <w:tab w:val="clear" w:pos="720"/>
                <w:tab w:val="num" w:pos="142"/>
              </w:tabs>
              <w:spacing w:before="0" w:after="0" w:line="276" w:lineRule="auto"/>
              <w:ind w:left="142" w:hanging="142"/>
              <w:rPr>
                <w:rFonts w:ascii="Times New Roman" w:hAnsi="Times New Roman"/>
                <w:sz w:val="24"/>
                <w:szCs w:val="24"/>
              </w:rPr>
            </w:pPr>
            <w:r w:rsidRPr="00E46A3B">
              <w:rPr>
                <w:rFonts w:ascii="Times New Roman" w:hAnsi="Times New Roman"/>
                <w:sz w:val="24"/>
                <w:szCs w:val="24"/>
              </w:rPr>
              <w:t>Скрестный шаг в сторону – (Grapevine)</w:t>
            </w:r>
          </w:p>
          <w:p w:rsidR="002A5EC3" w:rsidRPr="00E46A3B" w:rsidRDefault="002A5EC3" w:rsidP="00E46A3B">
            <w:pPr>
              <w:pStyle w:val="ab"/>
              <w:numPr>
                <w:ilvl w:val="0"/>
                <w:numId w:val="33"/>
              </w:numPr>
              <w:tabs>
                <w:tab w:val="clear" w:pos="720"/>
                <w:tab w:val="num" w:pos="142"/>
              </w:tabs>
              <w:spacing w:before="0" w:after="0" w:line="276" w:lineRule="auto"/>
              <w:ind w:left="142" w:hanging="142"/>
              <w:rPr>
                <w:rFonts w:ascii="Times New Roman" w:hAnsi="Times New Roman"/>
                <w:sz w:val="28"/>
                <w:szCs w:val="28"/>
              </w:rPr>
            </w:pPr>
            <w:r w:rsidRPr="00E46A3B">
              <w:rPr>
                <w:rFonts w:ascii="Times New Roman" w:hAnsi="Times New Roman"/>
                <w:sz w:val="24"/>
                <w:szCs w:val="24"/>
              </w:rPr>
              <w:t>Выпад прямой на прыжках (Lunge)</w:t>
            </w:r>
          </w:p>
        </w:tc>
        <w:tc>
          <w:tcPr>
            <w:tcW w:w="3828" w:type="dxa"/>
          </w:tcPr>
          <w:p w:rsidR="002A5EC3" w:rsidRPr="00E46A3B" w:rsidRDefault="002A5EC3" w:rsidP="00E46A3B">
            <w:pPr>
              <w:numPr>
                <w:ilvl w:val="0"/>
                <w:numId w:val="34"/>
              </w:numPr>
              <w:tabs>
                <w:tab w:val="clear" w:pos="720"/>
                <w:tab w:val="num" w:pos="212"/>
              </w:tabs>
              <w:suppressAutoHyphens w:val="0"/>
              <w:spacing w:after="0"/>
              <w:ind w:left="210" w:hanging="210"/>
              <w:contextualSpacing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6A3B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Присед (Squat)</w:t>
            </w:r>
          </w:p>
          <w:p w:rsidR="002A5EC3" w:rsidRPr="00E46A3B" w:rsidRDefault="002A5EC3" w:rsidP="00E46A3B">
            <w:pPr>
              <w:numPr>
                <w:ilvl w:val="0"/>
                <w:numId w:val="34"/>
              </w:numPr>
              <w:tabs>
                <w:tab w:val="clear" w:pos="720"/>
                <w:tab w:val="num" w:pos="212"/>
              </w:tabs>
              <w:suppressAutoHyphens w:val="0"/>
              <w:spacing w:after="0"/>
              <w:ind w:left="210" w:hanging="210"/>
              <w:contextualSpacing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46A3B">
              <w:rPr>
                <w:rFonts w:ascii="Times New Roman" w:eastAsia="Times New Roman" w:hAnsi="Times New Roman" w:cs="Times New Roman"/>
                <w:sz w:val="24"/>
                <w:szCs w:val="24"/>
              </w:rPr>
              <w:t>Присед</w:t>
            </w:r>
            <w:r w:rsidRPr="00E46A3B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E46A3B">
              <w:rPr>
                <w:rFonts w:ascii="Times New Roman" w:eastAsia="Times New Roman" w:hAnsi="Times New Roman" w:cs="Times New Roman"/>
                <w:sz w:val="24"/>
                <w:szCs w:val="24"/>
              </w:rPr>
              <w:t>через</w:t>
            </w:r>
            <w:r w:rsidRPr="00E46A3B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E46A3B">
              <w:rPr>
                <w:rFonts w:ascii="Times New Roman" w:eastAsia="Times New Roman" w:hAnsi="Times New Roman" w:cs="Times New Roman"/>
                <w:sz w:val="24"/>
                <w:szCs w:val="24"/>
              </w:rPr>
              <w:t>выпад</w:t>
            </w:r>
            <w:r w:rsidRPr="00E46A3B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(Squat+ Lunge+ Squat)</w:t>
            </w:r>
          </w:p>
          <w:p w:rsidR="002A5EC3" w:rsidRPr="00E46A3B" w:rsidRDefault="002A5EC3" w:rsidP="00E46A3B">
            <w:pPr>
              <w:numPr>
                <w:ilvl w:val="0"/>
                <w:numId w:val="34"/>
              </w:numPr>
              <w:tabs>
                <w:tab w:val="clear" w:pos="720"/>
                <w:tab w:val="num" w:pos="212"/>
              </w:tabs>
              <w:suppressAutoHyphens w:val="0"/>
              <w:spacing w:after="0"/>
              <w:ind w:left="210" w:hanging="210"/>
              <w:contextualSpacing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6A3B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Присед как выход из положения «планка»</w:t>
            </w:r>
          </w:p>
          <w:p w:rsidR="002A5EC3" w:rsidRPr="00E46A3B" w:rsidRDefault="002A5EC3" w:rsidP="00E46A3B">
            <w:pPr>
              <w:numPr>
                <w:ilvl w:val="0"/>
                <w:numId w:val="34"/>
              </w:numPr>
              <w:tabs>
                <w:tab w:val="clear" w:pos="720"/>
                <w:tab w:val="num" w:pos="212"/>
              </w:tabs>
              <w:suppressAutoHyphens w:val="0"/>
              <w:spacing w:after="0"/>
              <w:ind w:left="210" w:hanging="210"/>
              <w:contextualSpacing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6A3B">
              <w:rPr>
                <w:rFonts w:ascii="Times New Roman" w:eastAsia="Times New Roman" w:hAnsi="Times New Roman" w:cs="Times New Roman"/>
                <w:sz w:val="24"/>
                <w:szCs w:val="24"/>
              </w:rPr>
              <w:t>Планка и отжимание (Plank+push-up)</w:t>
            </w:r>
          </w:p>
          <w:p w:rsidR="002A5EC3" w:rsidRPr="00E46A3B" w:rsidRDefault="002A5EC3" w:rsidP="00E46A3B">
            <w:pPr>
              <w:numPr>
                <w:ilvl w:val="0"/>
                <w:numId w:val="34"/>
              </w:numPr>
              <w:tabs>
                <w:tab w:val="clear" w:pos="720"/>
                <w:tab w:val="num" w:pos="212"/>
              </w:tabs>
              <w:suppressAutoHyphens w:val="0"/>
              <w:spacing w:after="0"/>
              <w:ind w:left="210" w:hanging="210"/>
              <w:contextualSpacing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6A3B">
              <w:rPr>
                <w:rFonts w:ascii="Times New Roman" w:eastAsia="Times New Roman" w:hAnsi="Times New Roman" w:cs="Times New Roman"/>
                <w:sz w:val="24"/>
                <w:szCs w:val="24"/>
              </w:rPr>
              <w:t>Планка с касанием стопы в положении «угол» (Plank+ touch corner)</w:t>
            </w:r>
          </w:p>
          <w:p w:rsidR="002A5EC3" w:rsidRPr="00E46A3B" w:rsidRDefault="002A5EC3" w:rsidP="00E46A3B">
            <w:pPr>
              <w:numPr>
                <w:ilvl w:val="0"/>
                <w:numId w:val="34"/>
              </w:numPr>
              <w:tabs>
                <w:tab w:val="clear" w:pos="720"/>
                <w:tab w:val="num" w:pos="212"/>
              </w:tabs>
              <w:suppressAutoHyphens w:val="0"/>
              <w:spacing w:after="0"/>
              <w:ind w:left="210" w:hanging="210"/>
              <w:contextualSpacing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6A3B">
              <w:rPr>
                <w:rFonts w:ascii="Times New Roman" w:eastAsia="Times New Roman" w:hAnsi="Times New Roman" w:cs="Times New Roman"/>
                <w:sz w:val="24"/>
                <w:szCs w:val="24"/>
              </w:rPr>
              <w:t>Выпад шагом назад (Lunge back)</w:t>
            </w:r>
          </w:p>
        </w:tc>
        <w:tc>
          <w:tcPr>
            <w:tcW w:w="2233" w:type="dxa"/>
          </w:tcPr>
          <w:p w:rsidR="002A5EC3" w:rsidRPr="00E46A3B" w:rsidRDefault="002A5EC3" w:rsidP="00E87951">
            <w:pPr>
              <w:pStyle w:val="ab"/>
              <w:spacing w:before="0" w:after="0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E46A3B">
              <w:rPr>
                <w:rFonts w:ascii="Times New Roman" w:hAnsi="Times New Roman"/>
                <w:b/>
                <w:bCs/>
                <w:sz w:val="24"/>
                <w:szCs w:val="24"/>
              </w:rPr>
              <w:lastRenderedPageBreak/>
              <w:t xml:space="preserve">Эта часть одинаковая </w:t>
            </w:r>
          </w:p>
          <w:p w:rsidR="002A5EC3" w:rsidRPr="00E46A3B" w:rsidRDefault="002A5EC3" w:rsidP="00E87951">
            <w:pPr>
              <w:pStyle w:val="ab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46A3B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для всех </w:t>
            </w:r>
            <w:r w:rsidRPr="00E46A3B">
              <w:rPr>
                <w:rFonts w:ascii="Times New Roman" w:hAnsi="Times New Roman"/>
                <w:b/>
                <w:bCs/>
                <w:sz w:val="24"/>
                <w:szCs w:val="24"/>
              </w:rPr>
              <w:lastRenderedPageBreak/>
              <w:t>номинаций</w:t>
            </w:r>
          </w:p>
          <w:p w:rsidR="002A5EC3" w:rsidRPr="00E46A3B" w:rsidRDefault="002A5EC3" w:rsidP="00E46A3B">
            <w:pPr>
              <w:pStyle w:val="ab"/>
              <w:spacing w:before="0" w:after="0"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46A3B">
              <w:rPr>
                <w:rFonts w:ascii="Times New Roman" w:hAnsi="Times New Roman"/>
                <w:i/>
                <w:iCs/>
                <w:sz w:val="24"/>
                <w:szCs w:val="24"/>
              </w:rPr>
              <w:t>(выполняется полностью</w:t>
            </w:r>
          </w:p>
          <w:p w:rsidR="002A5EC3" w:rsidRPr="00E46A3B" w:rsidRDefault="002A5EC3" w:rsidP="00E46A3B">
            <w:pPr>
              <w:pStyle w:val="ab"/>
              <w:spacing w:before="0" w:after="0"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46A3B">
              <w:rPr>
                <w:rFonts w:ascii="Times New Roman" w:hAnsi="Times New Roman"/>
                <w:i/>
                <w:iCs/>
                <w:sz w:val="24"/>
                <w:szCs w:val="24"/>
              </w:rPr>
              <w:t>без изменений и дополнений</w:t>
            </w:r>
          </w:p>
          <w:p w:rsidR="002A5EC3" w:rsidRPr="00E46A3B" w:rsidRDefault="002A5EC3" w:rsidP="00E46A3B">
            <w:pPr>
              <w:pStyle w:val="ab"/>
              <w:spacing w:before="0" w:after="0"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46A3B">
              <w:rPr>
                <w:rFonts w:ascii="Times New Roman" w:hAnsi="Times New Roman"/>
                <w:i/>
                <w:iCs/>
                <w:sz w:val="24"/>
                <w:szCs w:val="24"/>
              </w:rPr>
              <w:t>при формировании съемки соревновательного ролика команды-участницы)</w:t>
            </w:r>
          </w:p>
        </w:tc>
      </w:tr>
    </w:tbl>
    <w:p w:rsidR="002503A8" w:rsidRDefault="002503A8" w:rsidP="002503A8">
      <w:pPr>
        <w:jc w:val="center"/>
        <w:rPr>
          <w:b/>
          <w:sz w:val="26"/>
          <w:highlight w:val="yellow"/>
        </w:rPr>
      </w:pPr>
    </w:p>
    <w:p w:rsidR="00431E9C" w:rsidRPr="002503A8" w:rsidRDefault="00431E9C" w:rsidP="002503A8">
      <w:pPr>
        <w:jc w:val="center"/>
        <w:rPr>
          <w:b/>
          <w:sz w:val="26"/>
          <w:highlight w:val="yellow"/>
        </w:rPr>
      </w:pPr>
      <w:r w:rsidRPr="00431E9C">
        <w:rPr>
          <w:rFonts w:ascii="Times New Roman" w:hAnsi="Times New Roman"/>
          <w:b/>
          <w:sz w:val="28"/>
          <w:szCs w:val="28"/>
        </w:rPr>
        <w:t>Группа III - 16-17 лет (</w:t>
      </w:r>
      <w:r>
        <w:rPr>
          <w:rFonts w:ascii="Times New Roman" w:hAnsi="Times New Roman"/>
          <w:b/>
          <w:sz w:val="28"/>
          <w:szCs w:val="28"/>
        </w:rPr>
        <w:t>обще</w:t>
      </w:r>
      <w:r w:rsidRPr="00431E9C">
        <w:rPr>
          <w:rFonts w:ascii="Times New Roman" w:hAnsi="Times New Roman"/>
          <w:b/>
          <w:sz w:val="28"/>
          <w:szCs w:val="28"/>
        </w:rPr>
        <w:t>образовательные организации)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10"/>
        <w:gridCol w:w="3828"/>
        <w:gridCol w:w="2233"/>
      </w:tblGrid>
      <w:tr w:rsidR="002503A8" w:rsidRPr="002503A8" w:rsidTr="0018067E">
        <w:tc>
          <w:tcPr>
            <w:tcW w:w="3510" w:type="dxa"/>
          </w:tcPr>
          <w:p w:rsidR="002503A8" w:rsidRPr="00431E9C" w:rsidRDefault="002503A8" w:rsidP="0018067E">
            <w:pPr>
              <w:pStyle w:val="ab"/>
              <w:spacing w:before="0" w:after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431E9C">
              <w:rPr>
                <w:rFonts w:ascii="Times New Roman" w:hAnsi="Times New Roman"/>
                <w:b/>
                <w:sz w:val="24"/>
                <w:szCs w:val="24"/>
              </w:rPr>
              <w:t>Аэробно-координационный Блок</w:t>
            </w:r>
          </w:p>
        </w:tc>
        <w:tc>
          <w:tcPr>
            <w:tcW w:w="3828" w:type="dxa"/>
          </w:tcPr>
          <w:p w:rsidR="002503A8" w:rsidRPr="00431E9C" w:rsidRDefault="002503A8" w:rsidP="0018067E">
            <w:pPr>
              <w:pStyle w:val="ab"/>
              <w:spacing w:before="0" w:after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431E9C">
              <w:rPr>
                <w:rFonts w:ascii="Times New Roman" w:hAnsi="Times New Roman"/>
                <w:b/>
                <w:sz w:val="24"/>
                <w:szCs w:val="24"/>
              </w:rPr>
              <w:t>Блок функциональной хореографии</w:t>
            </w:r>
          </w:p>
        </w:tc>
        <w:tc>
          <w:tcPr>
            <w:tcW w:w="2233" w:type="dxa"/>
          </w:tcPr>
          <w:p w:rsidR="002503A8" w:rsidRPr="00431E9C" w:rsidRDefault="002503A8" w:rsidP="0018067E">
            <w:pPr>
              <w:pStyle w:val="ab"/>
              <w:spacing w:before="0" w:after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431E9C">
              <w:rPr>
                <w:rFonts w:ascii="Times New Roman" w:hAnsi="Times New Roman"/>
                <w:b/>
                <w:sz w:val="24"/>
                <w:szCs w:val="24"/>
              </w:rPr>
              <w:t>Блок развития гибкости</w:t>
            </w:r>
          </w:p>
        </w:tc>
      </w:tr>
      <w:tr w:rsidR="002503A8" w:rsidRPr="002503A8" w:rsidTr="0018067E">
        <w:tc>
          <w:tcPr>
            <w:tcW w:w="3510" w:type="dxa"/>
          </w:tcPr>
          <w:p w:rsidR="002503A8" w:rsidRPr="00431E9C" w:rsidRDefault="002503A8" w:rsidP="0018067E">
            <w:pPr>
              <w:pStyle w:val="ab"/>
              <w:numPr>
                <w:ilvl w:val="0"/>
                <w:numId w:val="33"/>
              </w:numPr>
              <w:tabs>
                <w:tab w:val="clear" w:pos="720"/>
                <w:tab w:val="num" w:pos="142"/>
              </w:tabs>
              <w:spacing w:before="0" w:after="0" w:line="276" w:lineRule="auto"/>
              <w:ind w:left="142" w:hanging="142"/>
              <w:rPr>
                <w:rFonts w:ascii="Times New Roman" w:hAnsi="Times New Roman"/>
                <w:sz w:val="24"/>
                <w:szCs w:val="24"/>
              </w:rPr>
            </w:pPr>
            <w:r w:rsidRPr="00431E9C">
              <w:rPr>
                <w:rFonts w:ascii="Times New Roman" w:hAnsi="Times New Roman"/>
                <w:sz w:val="24"/>
                <w:szCs w:val="24"/>
              </w:rPr>
              <w:t>Приставной шаг – (Step touch)</w:t>
            </w:r>
          </w:p>
          <w:p w:rsidR="002503A8" w:rsidRPr="00431E9C" w:rsidRDefault="002503A8" w:rsidP="0018067E">
            <w:pPr>
              <w:pStyle w:val="ab"/>
              <w:numPr>
                <w:ilvl w:val="0"/>
                <w:numId w:val="33"/>
              </w:numPr>
              <w:tabs>
                <w:tab w:val="clear" w:pos="720"/>
                <w:tab w:val="num" w:pos="142"/>
              </w:tabs>
              <w:spacing w:before="0" w:after="0" w:line="276" w:lineRule="auto"/>
              <w:ind w:left="142" w:hanging="142"/>
              <w:rPr>
                <w:rFonts w:ascii="Times New Roman" w:hAnsi="Times New Roman"/>
                <w:sz w:val="24"/>
                <w:szCs w:val="24"/>
              </w:rPr>
            </w:pPr>
            <w:r w:rsidRPr="00431E9C">
              <w:rPr>
                <w:rFonts w:ascii="Times New Roman" w:hAnsi="Times New Roman"/>
                <w:sz w:val="24"/>
                <w:szCs w:val="24"/>
              </w:rPr>
              <w:t xml:space="preserve">Колено вверх (Knee up) </w:t>
            </w:r>
          </w:p>
          <w:p w:rsidR="002503A8" w:rsidRPr="00431E9C" w:rsidRDefault="002503A8" w:rsidP="0018067E">
            <w:pPr>
              <w:pStyle w:val="ab"/>
              <w:numPr>
                <w:ilvl w:val="0"/>
                <w:numId w:val="33"/>
              </w:numPr>
              <w:tabs>
                <w:tab w:val="clear" w:pos="720"/>
                <w:tab w:val="num" w:pos="142"/>
              </w:tabs>
              <w:spacing w:before="0" w:after="0" w:line="276" w:lineRule="auto"/>
              <w:ind w:left="142" w:hanging="142"/>
              <w:rPr>
                <w:rFonts w:ascii="Times New Roman" w:hAnsi="Times New Roman"/>
                <w:sz w:val="24"/>
                <w:szCs w:val="24"/>
              </w:rPr>
            </w:pPr>
            <w:r w:rsidRPr="00431E9C">
              <w:rPr>
                <w:rFonts w:ascii="Times New Roman" w:hAnsi="Times New Roman"/>
                <w:sz w:val="24"/>
                <w:szCs w:val="24"/>
              </w:rPr>
              <w:t>Колено вверх с касанием в сторону-вперед (Knee up+ touch)</w:t>
            </w:r>
          </w:p>
          <w:p w:rsidR="002503A8" w:rsidRPr="00431E9C" w:rsidRDefault="002503A8" w:rsidP="0018067E">
            <w:pPr>
              <w:pStyle w:val="ab"/>
              <w:numPr>
                <w:ilvl w:val="0"/>
                <w:numId w:val="33"/>
              </w:numPr>
              <w:tabs>
                <w:tab w:val="clear" w:pos="720"/>
                <w:tab w:val="num" w:pos="142"/>
              </w:tabs>
              <w:spacing w:before="0" w:after="0" w:line="276" w:lineRule="auto"/>
              <w:ind w:left="142" w:hanging="142"/>
              <w:rPr>
                <w:rFonts w:ascii="Times New Roman" w:hAnsi="Times New Roman"/>
                <w:sz w:val="24"/>
                <w:szCs w:val="24"/>
              </w:rPr>
            </w:pPr>
            <w:r w:rsidRPr="00431E9C">
              <w:rPr>
                <w:rFonts w:ascii="Times New Roman" w:hAnsi="Times New Roman"/>
                <w:sz w:val="24"/>
                <w:szCs w:val="24"/>
              </w:rPr>
              <w:t>Выпад на шагах в сторону (Lunge)</w:t>
            </w:r>
          </w:p>
          <w:p w:rsidR="002503A8" w:rsidRPr="00431E9C" w:rsidRDefault="002503A8" w:rsidP="0018067E">
            <w:pPr>
              <w:pStyle w:val="ab"/>
              <w:numPr>
                <w:ilvl w:val="0"/>
                <w:numId w:val="33"/>
              </w:numPr>
              <w:tabs>
                <w:tab w:val="clear" w:pos="720"/>
                <w:tab w:val="num" w:pos="142"/>
              </w:tabs>
              <w:spacing w:before="0" w:after="0" w:line="276" w:lineRule="auto"/>
              <w:ind w:left="142" w:hanging="142"/>
              <w:rPr>
                <w:rFonts w:ascii="Times New Roman" w:hAnsi="Times New Roman"/>
                <w:sz w:val="24"/>
                <w:szCs w:val="24"/>
              </w:rPr>
            </w:pPr>
            <w:r w:rsidRPr="00431E9C">
              <w:rPr>
                <w:rFonts w:ascii="Times New Roman" w:hAnsi="Times New Roman"/>
                <w:sz w:val="24"/>
                <w:szCs w:val="24"/>
              </w:rPr>
              <w:t>Шаг с подъемом ноги назад (Lift back)</w:t>
            </w:r>
          </w:p>
          <w:p w:rsidR="002503A8" w:rsidRPr="00431E9C" w:rsidRDefault="002503A8" w:rsidP="0018067E">
            <w:pPr>
              <w:pStyle w:val="ab"/>
              <w:spacing w:before="0" w:after="0"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828" w:type="dxa"/>
          </w:tcPr>
          <w:p w:rsidR="002503A8" w:rsidRPr="00431E9C" w:rsidRDefault="002503A8" w:rsidP="0018067E">
            <w:pPr>
              <w:numPr>
                <w:ilvl w:val="0"/>
                <w:numId w:val="34"/>
              </w:numPr>
              <w:tabs>
                <w:tab w:val="clear" w:pos="720"/>
                <w:tab w:val="num" w:pos="212"/>
              </w:tabs>
              <w:suppressAutoHyphens w:val="0"/>
              <w:spacing w:after="0"/>
              <w:ind w:left="210" w:hanging="210"/>
              <w:contextualSpacing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1E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Присед шагом в сторону (Squat) </w:t>
            </w:r>
          </w:p>
          <w:p w:rsidR="002503A8" w:rsidRPr="00431E9C" w:rsidRDefault="002503A8" w:rsidP="0018067E">
            <w:pPr>
              <w:numPr>
                <w:ilvl w:val="0"/>
                <w:numId w:val="34"/>
              </w:numPr>
              <w:tabs>
                <w:tab w:val="clear" w:pos="720"/>
                <w:tab w:val="num" w:pos="212"/>
              </w:tabs>
              <w:suppressAutoHyphens w:val="0"/>
              <w:spacing w:after="0"/>
              <w:ind w:left="210" w:hanging="210"/>
              <w:contextualSpacing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1E9C">
              <w:rPr>
                <w:rFonts w:ascii="Times New Roman" w:eastAsia="Times New Roman" w:hAnsi="Times New Roman" w:cs="Times New Roman"/>
                <w:sz w:val="24"/>
                <w:szCs w:val="24"/>
              </w:rPr>
              <w:t>Присед как выход из положения «планка» (Plank+ Squat)</w:t>
            </w:r>
          </w:p>
          <w:p w:rsidR="002503A8" w:rsidRPr="00431E9C" w:rsidRDefault="002503A8" w:rsidP="0018067E">
            <w:pPr>
              <w:numPr>
                <w:ilvl w:val="0"/>
                <w:numId w:val="34"/>
              </w:numPr>
              <w:tabs>
                <w:tab w:val="clear" w:pos="720"/>
                <w:tab w:val="num" w:pos="212"/>
              </w:tabs>
              <w:suppressAutoHyphens w:val="0"/>
              <w:spacing w:after="0"/>
              <w:ind w:left="210" w:hanging="210"/>
              <w:contextualSpacing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1E9C">
              <w:rPr>
                <w:rFonts w:ascii="Times New Roman" w:eastAsia="Times New Roman" w:hAnsi="Times New Roman" w:cs="Times New Roman"/>
                <w:sz w:val="24"/>
                <w:szCs w:val="24"/>
              </w:rPr>
              <w:t>Планка и отжимание (Plank+push-up)</w:t>
            </w:r>
          </w:p>
          <w:p w:rsidR="002503A8" w:rsidRPr="00431E9C" w:rsidRDefault="002503A8" w:rsidP="0018067E">
            <w:pPr>
              <w:numPr>
                <w:ilvl w:val="0"/>
                <w:numId w:val="34"/>
              </w:numPr>
              <w:tabs>
                <w:tab w:val="clear" w:pos="720"/>
                <w:tab w:val="num" w:pos="212"/>
              </w:tabs>
              <w:suppressAutoHyphens w:val="0"/>
              <w:spacing w:after="0"/>
              <w:ind w:left="210" w:hanging="210"/>
              <w:contextualSpacing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1E9C">
              <w:rPr>
                <w:rFonts w:ascii="Times New Roman" w:eastAsia="Times New Roman" w:hAnsi="Times New Roman" w:cs="Times New Roman"/>
                <w:sz w:val="24"/>
                <w:szCs w:val="24"/>
              </w:rPr>
              <w:t>Выпад шагом вперед (Lunge forward) с перемещением «челнок»</w:t>
            </w:r>
          </w:p>
          <w:p w:rsidR="002503A8" w:rsidRPr="00431E9C" w:rsidRDefault="002503A8" w:rsidP="0018067E">
            <w:pPr>
              <w:numPr>
                <w:ilvl w:val="0"/>
                <w:numId w:val="34"/>
              </w:numPr>
              <w:tabs>
                <w:tab w:val="clear" w:pos="720"/>
                <w:tab w:val="num" w:pos="212"/>
              </w:tabs>
              <w:suppressAutoHyphens w:val="0"/>
              <w:spacing w:after="0"/>
              <w:ind w:left="210" w:hanging="210"/>
              <w:contextualSpacing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1E9C">
              <w:rPr>
                <w:rFonts w:ascii="Times New Roman" w:eastAsia="Times New Roman" w:hAnsi="Times New Roman" w:cs="Times New Roman"/>
                <w:sz w:val="24"/>
                <w:szCs w:val="24"/>
              </w:rPr>
              <w:t>Наклон вперед скрестный с касанием стопы (Slant+ touch corner)</w:t>
            </w:r>
          </w:p>
          <w:p w:rsidR="002503A8" w:rsidRPr="00431E9C" w:rsidRDefault="002503A8" w:rsidP="0018067E">
            <w:pPr>
              <w:numPr>
                <w:ilvl w:val="0"/>
                <w:numId w:val="34"/>
              </w:numPr>
              <w:tabs>
                <w:tab w:val="clear" w:pos="720"/>
                <w:tab w:val="num" w:pos="212"/>
              </w:tabs>
              <w:suppressAutoHyphens w:val="0"/>
              <w:spacing w:after="0"/>
              <w:ind w:left="210" w:hanging="210"/>
              <w:contextualSpacing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1E9C">
              <w:rPr>
                <w:rFonts w:ascii="Times New Roman" w:eastAsia="Times New Roman" w:hAnsi="Times New Roman" w:cs="Times New Roman"/>
                <w:sz w:val="24"/>
                <w:szCs w:val="24"/>
              </w:rPr>
              <w:t>Упор лежа «планка» с разноименным касанием пола (Plank+ touch multi-named)</w:t>
            </w:r>
          </w:p>
        </w:tc>
        <w:tc>
          <w:tcPr>
            <w:tcW w:w="2233" w:type="dxa"/>
          </w:tcPr>
          <w:p w:rsidR="002503A8" w:rsidRPr="00431E9C" w:rsidRDefault="002503A8" w:rsidP="0018067E">
            <w:pPr>
              <w:pStyle w:val="ab"/>
              <w:spacing w:before="0" w:after="0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431E9C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Эта часть одинаковая </w:t>
            </w:r>
          </w:p>
          <w:p w:rsidR="002503A8" w:rsidRPr="00431E9C" w:rsidRDefault="002503A8" w:rsidP="0018067E">
            <w:pPr>
              <w:pStyle w:val="ab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31E9C">
              <w:rPr>
                <w:rFonts w:ascii="Times New Roman" w:hAnsi="Times New Roman"/>
                <w:b/>
                <w:bCs/>
                <w:sz w:val="24"/>
                <w:szCs w:val="24"/>
              </w:rPr>
              <w:t>для всех номинаций</w:t>
            </w:r>
          </w:p>
          <w:p w:rsidR="002503A8" w:rsidRPr="00431E9C" w:rsidRDefault="002503A8" w:rsidP="0018067E">
            <w:pPr>
              <w:pStyle w:val="ab"/>
              <w:spacing w:before="0" w:after="0"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31E9C">
              <w:rPr>
                <w:rFonts w:ascii="Times New Roman" w:hAnsi="Times New Roman"/>
                <w:i/>
                <w:iCs/>
                <w:sz w:val="24"/>
                <w:szCs w:val="24"/>
              </w:rPr>
              <w:t>(выполняется полностью</w:t>
            </w:r>
          </w:p>
          <w:p w:rsidR="002503A8" w:rsidRPr="00431E9C" w:rsidRDefault="002503A8" w:rsidP="0018067E">
            <w:pPr>
              <w:pStyle w:val="ab"/>
              <w:spacing w:before="0" w:after="0"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31E9C">
              <w:rPr>
                <w:rFonts w:ascii="Times New Roman" w:hAnsi="Times New Roman"/>
                <w:i/>
                <w:iCs/>
                <w:sz w:val="24"/>
                <w:szCs w:val="24"/>
              </w:rPr>
              <w:t>без изменений и дополнений</w:t>
            </w:r>
          </w:p>
          <w:p w:rsidR="002503A8" w:rsidRPr="00431E9C" w:rsidRDefault="002503A8" w:rsidP="0018067E">
            <w:pPr>
              <w:pStyle w:val="ab"/>
              <w:spacing w:before="0" w:after="0"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31E9C">
              <w:rPr>
                <w:rFonts w:ascii="Times New Roman" w:hAnsi="Times New Roman"/>
                <w:i/>
                <w:iCs/>
                <w:sz w:val="24"/>
                <w:szCs w:val="24"/>
              </w:rPr>
              <w:t>при формировании съемки соревновательного ролика команды-участницы)</w:t>
            </w:r>
          </w:p>
        </w:tc>
      </w:tr>
    </w:tbl>
    <w:p w:rsidR="0086308A" w:rsidRDefault="0086308A" w:rsidP="0086308A">
      <w:pPr>
        <w:pStyle w:val="ab"/>
        <w:spacing w:before="0"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86308A" w:rsidRDefault="00491E47" w:rsidP="0086308A">
      <w:pPr>
        <w:pStyle w:val="ab"/>
        <w:spacing w:before="0" w:after="0"/>
        <w:ind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Э</w:t>
      </w:r>
      <w:r w:rsidR="0086308A">
        <w:rPr>
          <w:rFonts w:ascii="Times New Roman" w:hAnsi="Times New Roman"/>
          <w:b/>
          <w:sz w:val="28"/>
          <w:szCs w:val="28"/>
        </w:rPr>
        <w:t>тапы разучивания комбинаций роликов и содержание соревновательной программы каждой команды можно отразить схематично:</w:t>
      </w:r>
    </w:p>
    <w:p w:rsidR="0086308A" w:rsidRPr="00801D27" w:rsidRDefault="0086308A" w:rsidP="0086308A">
      <w:pPr>
        <w:pStyle w:val="ab"/>
        <w:spacing w:before="0" w:after="0"/>
        <w:ind w:firstLine="709"/>
        <w:jc w:val="both"/>
        <w:rPr>
          <w:rFonts w:ascii="Times New Roman" w:hAnsi="Times New Roman"/>
          <w:b/>
          <w:sz w:val="16"/>
          <w:szCs w:val="16"/>
        </w:rPr>
      </w:pPr>
    </w:p>
    <w:p w:rsidR="00AE49BC" w:rsidRPr="00AE49BC" w:rsidRDefault="00AE49BC" w:rsidP="00AE49BC">
      <w:pPr>
        <w:pStyle w:val="ab"/>
        <w:numPr>
          <w:ilvl w:val="0"/>
          <w:numId w:val="13"/>
        </w:numPr>
        <w:spacing w:before="0" w:after="0" w:line="360" w:lineRule="auto"/>
        <w:jc w:val="both"/>
        <w:rPr>
          <w:rFonts w:ascii="Times New Roman" w:hAnsi="Times New Roman"/>
          <w:sz w:val="28"/>
          <w:szCs w:val="28"/>
          <w:u w:val="single"/>
        </w:rPr>
      </w:pPr>
      <w:r w:rsidRPr="00AE49BC">
        <w:rPr>
          <w:rFonts w:ascii="Times New Roman" w:hAnsi="Times New Roman"/>
          <w:i/>
          <w:sz w:val="28"/>
          <w:szCs w:val="28"/>
          <w:u w:val="single"/>
        </w:rPr>
        <w:t>Блок 1</w:t>
      </w:r>
      <w:r w:rsidRPr="00AE49BC">
        <w:rPr>
          <w:rFonts w:ascii="Times New Roman" w:hAnsi="Times New Roman"/>
          <w:sz w:val="28"/>
          <w:szCs w:val="28"/>
          <w:u w:val="single"/>
        </w:rPr>
        <w:t xml:space="preserve"> – аэробно-координационный:</w:t>
      </w:r>
    </w:p>
    <w:p w:rsidR="00AE49BC" w:rsidRDefault="00AE49BC" w:rsidP="00AE49BC">
      <w:pPr>
        <w:pStyle w:val="ab"/>
        <w:spacing w:before="0" w:after="0" w:line="360" w:lineRule="auto"/>
        <w:ind w:left="720"/>
        <w:jc w:val="both"/>
        <w:rPr>
          <w:rFonts w:ascii="Times New Roman" w:hAnsi="Times New Roman"/>
          <w:sz w:val="28"/>
          <w:szCs w:val="28"/>
        </w:rPr>
      </w:pPr>
      <w:r w:rsidRPr="00AE49BC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разучивание шагов аэробики;</w:t>
      </w:r>
    </w:p>
    <w:p w:rsidR="00AE49BC" w:rsidRPr="00406EFC" w:rsidRDefault="00AE49BC" w:rsidP="00AE49BC">
      <w:pPr>
        <w:pStyle w:val="ab"/>
        <w:spacing w:before="0" w:after="0" w:line="360" w:lineRule="auto"/>
        <w:ind w:left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соединение шагов в единую итоговую комбинацию А;</w:t>
      </w:r>
    </w:p>
    <w:p w:rsidR="00AE49BC" w:rsidRDefault="00AE49BC" w:rsidP="00AE49BC">
      <w:pPr>
        <w:pStyle w:val="ab"/>
        <w:numPr>
          <w:ilvl w:val="0"/>
          <w:numId w:val="13"/>
        </w:numPr>
        <w:spacing w:before="0" w:after="0" w:line="360" w:lineRule="auto"/>
        <w:jc w:val="both"/>
        <w:rPr>
          <w:rFonts w:ascii="Times New Roman" w:hAnsi="Times New Roman"/>
          <w:sz w:val="28"/>
          <w:szCs w:val="28"/>
          <w:u w:val="single"/>
        </w:rPr>
      </w:pPr>
      <w:r w:rsidRPr="00AE49BC">
        <w:rPr>
          <w:rFonts w:ascii="Times New Roman" w:hAnsi="Times New Roman"/>
          <w:i/>
          <w:sz w:val="28"/>
          <w:szCs w:val="28"/>
          <w:u w:val="single"/>
        </w:rPr>
        <w:t>Блок 2</w:t>
      </w:r>
      <w:r w:rsidRPr="00AE49BC">
        <w:rPr>
          <w:rFonts w:ascii="Times New Roman" w:hAnsi="Times New Roman"/>
          <w:sz w:val="28"/>
          <w:szCs w:val="28"/>
          <w:u w:val="single"/>
        </w:rPr>
        <w:t xml:space="preserve"> – функциональная хореография</w:t>
      </w:r>
      <w:r>
        <w:rPr>
          <w:rFonts w:ascii="Times New Roman" w:hAnsi="Times New Roman"/>
          <w:sz w:val="28"/>
          <w:szCs w:val="28"/>
          <w:u w:val="single"/>
        </w:rPr>
        <w:t>:</w:t>
      </w:r>
    </w:p>
    <w:p w:rsidR="00AE49BC" w:rsidRDefault="00AE49BC" w:rsidP="00AE49BC">
      <w:pPr>
        <w:pStyle w:val="ab"/>
        <w:spacing w:before="0" w:after="0" w:line="360" w:lineRule="auto"/>
        <w:ind w:left="720"/>
        <w:jc w:val="both"/>
        <w:rPr>
          <w:rFonts w:ascii="Times New Roman" w:hAnsi="Times New Roman"/>
          <w:sz w:val="28"/>
          <w:szCs w:val="28"/>
        </w:rPr>
      </w:pPr>
      <w:r w:rsidRPr="00AE49BC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разучивание элементов функциональной тренировки;</w:t>
      </w:r>
    </w:p>
    <w:p w:rsidR="00AE49BC" w:rsidRDefault="00AE49BC" w:rsidP="00AE49BC">
      <w:pPr>
        <w:pStyle w:val="ab"/>
        <w:spacing w:before="0" w:after="0" w:line="360" w:lineRule="auto"/>
        <w:ind w:left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соединение шагов в единую итоговую комбинацию Б;</w:t>
      </w:r>
    </w:p>
    <w:p w:rsidR="00AE49BC" w:rsidRPr="00AE49BC" w:rsidRDefault="00AE49BC" w:rsidP="00AE49BC">
      <w:pPr>
        <w:pStyle w:val="ab"/>
        <w:spacing w:before="0" w:after="0" w:line="360" w:lineRule="auto"/>
        <w:ind w:left="720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*</w:t>
      </w:r>
      <w:r>
        <w:rPr>
          <w:rFonts w:ascii="Times New Roman" w:hAnsi="Times New Roman"/>
          <w:i/>
          <w:sz w:val="28"/>
          <w:szCs w:val="28"/>
        </w:rPr>
        <w:t>Далее с</w:t>
      </w:r>
      <w:r w:rsidRPr="00AE49BC">
        <w:rPr>
          <w:rFonts w:ascii="Times New Roman" w:hAnsi="Times New Roman"/>
          <w:i/>
          <w:sz w:val="28"/>
          <w:szCs w:val="28"/>
        </w:rPr>
        <w:t xml:space="preserve">оединение итоговой комбинации А и итоговой комбинации Б </w:t>
      </w:r>
      <w:r>
        <w:rPr>
          <w:rFonts w:ascii="Times New Roman" w:hAnsi="Times New Roman"/>
          <w:i/>
          <w:sz w:val="28"/>
          <w:szCs w:val="28"/>
        </w:rPr>
        <w:br/>
      </w:r>
      <w:r w:rsidRPr="00AE49BC">
        <w:rPr>
          <w:rFonts w:ascii="Times New Roman" w:hAnsi="Times New Roman"/>
          <w:i/>
          <w:sz w:val="28"/>
          <w:szCs w:val="28"/>
        </w:rPr>
        <w:t xml:space="preserve">в «зачетную комбинацию» </w:t>
      </w:r>
      <w:r w:rsidRPr="00AE49BC">
        <w:rPr>
          <w:rFonts w:ascii="Times New Roman" w:hAnsi="Times New Roman"/>
          <w:i/>
          <w:sz w:val="28"/>
          <w:szCs w:val="28"/>
          <w:u w:val="single"/>
        </w:rPr>
        <w:t>– А + Б = С</w:t>
      </w:r>
    </w:p>
    <w:p w:rsidR="00AE49BC" w:rsidRDefault="00AE49BC" w:rsidP="00AE49BC">
      <w:pPr>
        <w:pStyle w:val="ab"/>
        <w:numPr>
          <w:ilvl w:val="0"/>
          <w:numId w:val="13"/>
        </w:numPr>
        <w:spacing w:before="0" w:after="0" w:line="360" w:lineRule="auto"/>
        <w:jc w:val="both"/>
        <w:rPr>
          <w:rFonts w:ascii="Times New Roman" w:hAnsi="Times New Roman"/>
          <w:sz w:val="28"/>
          <w:szCs w:val="28"/>
          <w:u w:val="single"/>
        </w:rPr>
      </w:pPr>
      <w:r w:rsidRPr="00AE49BC">
        <w:rPr>
          <w:rFonts w:ascii="Times New Roman" w:hAnsi="Times New Roman"/>
          <w:i/>
          <w:sz w:val="28"/>
          <w:szCs w:val="28"/>
          <w:u w:val="single"/>
        </w:rPr>
        <w:t>Блок 3</w:t>
      </w:r>
      <w:r w:rsidRPr="00AE49BC">
        <w:rPr>
          <w:rFonts w:ascii="Times New Roman" w:hAnsi="Times New Roman"/>
          <w:sz w:val="28"/>
          <w:szCs w:val="28"/>
          <w:u w:val="single"/>
        </w:rPr>
        <w:t xml:space="preserve"> – развитие гибкости</w:t>
      </w:r>
      <w:r>
        <w:rPr>
          <w:rFonts w:ascii="Times New Roman" w:hAnsi="Times New Roman"/>
          <w:sz w:val="28"/>
          <w:szCs w:val="28"/>
          <w:u w:val="single"/>
        </w:rPr>
        <w:t>:</w:t>
      </w:r>
    </w:p>
    <w:p w:rsidR="00491E47" w:rsidRDefault="00491E47" w:rsidP="00491E47">
      <w:pPr>
        <w:pStyle w:val="ab"/>
        <w:spacing w:before="0" w:after="0" w:line="360" w:lineRule="auto"/>
        <w:ind w:left="720"/>
        <w:jc w:val="both"/>
        <w:rPr>
          <w:rFonts w:ascii="Times New Roman" w:hAnsi="Times New Roman"/>
          <w:sz w:val="28"/>
          <w:szCs w:val="28"/>
        </w:rPr>
      </w:pPr>
      <w:r w:rsidRPr="00491E47">
        <w:rPr>
          <w:rFonts w:ascii="Times New Roman" w:hAnsi="Times New Roman"/>
          <w:sz w:val="28"/>
          <w:szCs w:val="28"/>
        </w:rPr>
        <w:t xml:space="preserve">Поточное выполнение </w:t>
      </w:r>
      <w:r>
        <w:rPr>
          <w:rFonts w:ascii="Times New Roman" w:hAnsi="Times New Roman"/>
          <w:sz w:val="28"/>
          <w:szCs w:val="28"/>
        </w:rPr>
        <w:t xml:space="preserve">комбинации на развитие гибкости </w:t>
      </w:r>
      <w:r>
        <w:rPr>
          <w:rFonts w:ascii="Times New Roman" w:hAnsi="Times New Roman"/>
          <w:sz w:val="28"/>
          <w:szCs w:val="28"/>
          <w:lang w:val="en-US"/>
        </w:rPr>
        <w:t>D</w:t>
      </w:r>
      <w:r>
        <w:rPr>
          <w:rFonts w:ascii="Times New Roman" w:hAnsi="Times New Roman"/>
          <w:sz w:val="28"/>
          <w:szCs w:val="28"/>
        </w:rPr>
        <w:t>.</w:t>
      </w:r>
    </w:p>
    <w:p w:rsidR="00491E47" w:rsidRPr="00491E47" w:rsidRDefault="00491E47" w:rsidP="00491E47">
      <w:pPr>
        <w:pStyle w:val="ab"/>
        <w:spacing w:before="0"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491E47" w:rsidRDefault="00491E47" w:rsidP="00E87951">
      <w:pPr>
        <w:pStyle w:val="ab"/>
        <w:spacing w:before="0" w:after="0" w:line="276" w:lineRule="auto"/>
        <w:jc w:val="center"/>
        <w:rPr>
          <w:rFonts w:ascii="Times New Roman" w:hAnsi="Times New Roman"/>
          <w:b/>
          <w:sz w:val="28"/>
          <w:szCs w:val="28"/>
        </w:rPr>
      </w:pPr>
      <w:r w:rsidRPr="00491E47">
        <w:rPr>
          <w:rFonts w:ascii="Times New Roman" w:hAnsi="Times New Roman"/>
          <w:b/>
          <w:sz w:val="28"/>
          <w:szCs w:val="28"/>
        </w:rPr>
        <w:t xml:space="preserve">В итоге, формирование (видеозапись) соревновательного ролика команды-участницы схематично выглядит так: </w:t>
      </w:r>
    </w:p>
    <w:p w:rsidR="002A5EC3" w:rsidRPr="00491E47" w:rsidRDefault="00491E47" w:rsidP="00E87951">
      <w:pPr>
        <w:pStyle w:val="ab"/>
        <w:spacing w:before="0" w:after="0" w:line="276" w:lineRule="auto"/>
        <w:jc w:val="center"/>
        <w:rPr>
          <w:rFonts w:ascii="Times New Roman" w:hAnsi="Times New Roman"/>
          <w:b/>
          <w:sz w:val="28"/>
          <w:szCs w:val="28"/>
        </w:rPr>
      </w:pPr>
      <w:r w:rsidRPr="00491E47">
        <w:rPr>
          <w:rFonts w:ascii="Times New Roman" w:hAnsi="Times New Roman"/>
          <w:b/>
          <w:sz w:val="28"/>
          <w:szCs w:val="28"/>
        </w:rPr>
        <w:t xml:space="preserve">С (4 повтора) + </w:t>
      </w:r>
      <w:r w:rsidRPr="00491E47">
        <w:rPr>
          <w:rFonts w:ascii="Times New Roman" w:hAnsi="Times New Roman"/>
          <w:b/>
          <w:sz w:val="28"/>
          <w:szCs w:val="28"/>
          <w:lang w:val="en-US"/>
        </w:rPr>
        <w:t>D</w:t>
      </w:r>
      <w:r w:rsidRPr="00491E47">
        <w:rPr>
          <w:rFonts w:ascii="Times New Roman" w:hAnsi="Times New Roman"/>
          <w:b/>
          <w:sz w:val="28"/>
          <w:szCs w:val="28"/>
        </w:rPr>
        <w:t xml:space="preserve"> (один раз).</w:t>
      </w:r>
    </w:p>
    <w:p w:rsidR="00164584" w:rsidRPr="00164584" w:rsidRDefault="002A5EC3" w:rsidP="00E87951">
      <w:pPr>
        <w:shd w:val="clear" w:color="auto" w:fill="FFFFFF"/>
        <w:suppressAutoHyphens w:val="0"/>
        <w:spacing w:after="0"/>
        <w:jc w:val="center"/>
        <w:rPr>
          <w:rFonts w:ascii="Times New Roman" w:eastAsia="Times New Roman" w:hAnsi="Times New Roman" w:cs="Times New Roman"/>
          <w:b/>
          <w:caps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aps/>
          <w:color w:val="333333"/>
          <w:sz w:val="28"/>
          <w:szCs w:val="28"/>
        </w:rPr>
        <w:br w:type="page"/>
      </w:r>
      <w:r w:rsidR="00164584" w:rsidRPr="00164584">
        <w:rPr>
          <w:rFonts w:ascii="Times New Roman" w:eastAsia="Times New Roman" w:hAnsi="Times New Roman" w:cs="Times New Roman"/>
          <w:b/>
          <w:caps/>
          <w:color w:val="333333"/>
          <w:sz w:val="28"/>
          <w:szCs w:val="28"/>
          <w:lang w:val="en-US"/>
        </w:rPr>
        <w:lastRenderedPageBreak/>
        <w:t>VI</w:t>
      </w:r>
      <w:r w:rsidR="00164584" w:rsidRPr="00164584">
        <w:rPr>
          <w:rFonts w:ascii="Times New Roman" w:eastAsia="Times New Roman" w:hAnsi="Times New Roman" w:cs="Times New Roman"/>
          <w:b/>
          <w:caps/>
          <w:color w:val="333333"/>
          <w:sz w:val="28"/>
          <w:szCs w:val="28"/>
        </w:rPr>
        <w:t xml:space="preserve">. Методические рекомендации по подготовке </w:t>
      </w:r>
      <w:r w:rsidR="00164584">
        <w:rPr>
          <w:rFonts w:ascii="Times New Roman" w:eastAsia="Times New Roman" w:hAnsi="Times New Roman" w:cs="Times New Roman"/>
          <w:b/>
          <w:caps/>
          <w:color w:val="333333"/>
          <w:sz w:val="28"/>
          <w:szCs w:val="28"/>
        </w:rPr>
        <w:br/>
        <w:t>к этапам мероприятий</w:t>
      </w:r>
    </w:p>
    <w:p w:rsidR="00164584" w:rsidRDefault="007E1A80" w:rsidP="0086308A">
      <w:pPr>
        <w:pStyle w:val="ab"/>
        <w:spacing w:before="0"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931545</wp:posOffset>
            </wp:positionH>
            <wp:positionV relativeFrom="paragraph">
              <wp:posOffset>110490</wp:posOffset>
            </wp:positionV>
            <wp:extent cx="3495040" cy="2113280"/>
            <wp:effectExtent l="19050" t="0" r="0" b="0"/>
            <wp:wrapSquare wrapText="bothSides"/>
            <wp:docPr id="144" name="Объект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бъект 5"/>
                    <pic:cNvPicPr>
                      <a:picLocks noChangeArrowheads="1"/>
                    </pic:cNvPicPr>
                  </pic:nvPicPr>
                  <pic:blipFill>
                    <a:blip r:embed="rId15" cstate="print"/>
                    <a:srcRect l="-412" t="-3412" r="-60" b="-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040" cy="211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E37B4" w:rsidRDefault="005E37B4" w:rsidP="0086308A">
      <w:pPr>
        <w:pStyle w:val="ab"/>
        <w:spacing w:before="0"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5E37B4" w:rsidRDefault="005E37B4" w:rsidP="0086308A">
      <w:pPr>
        <w:pStyle w:val="ab"/>
        <w:spacing w:before="0"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5E37B4" w:rsidRDefault="005E37B4" w:rsidP="0086308A">
      <w:pPr>
        <w:pStyle w:val="ab"/>
        <w:spacing w:before="0"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5E37B4" w:rsidRDefault="005E37B4" w:rsidP="0086308A">
      <w:pPr>
        <w:pStyle w:val="ab"/>
        <w:spacing w:before="0"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5E37B4" w:rsidRDefault="005E37B4" w:rsidP="0086308A">
      <w:pPr>
        <w:pStyle w:val="ab"/>
        <w:spacing w:before="0"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5E37B4" w:rsidRDefault="005E37B4" w:rsidP="0086308A">
      <w:pPr>
        <w:pStyle w:val="ab"/>
        <w:spacing w:before="0"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5E37B4" w:rsidRDefault="005E37B4" w:rsidP="0086308A">
      <w:pPr>
        <w:pStyle w:val="ab"/>
        <w:spacing w:before="0"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DD4F92" w:rsidRDefault="00DD4F92" w:rsidP="00101F50">
      <w:pPr>
        <w:pStyle w:val="ab"/>
        <w:spacing w:before="0" w:after="0"/>
        <w:rPr>
          <w:rFonts w:ascii="Times New Roman" w:hAnsi="Times New Roman"/>
          <w:b/>
          <w:sz w:val="28"/>
          <w:szCs w:val="28"/>
        </w:rPr>
      </w:pPr>
    </w:p>
    <w:p w:rsidR="00DD4F92" w:rsidRPr="00101F50" w:rsidRDefault="00DD4F92" w:rsidP="00101F50">
      <w:pPr>
        <w:pStyle w:val="ab"/>
        <w:spacing w:before="0"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Этап образовательной организации, муниципальный и региональный </w:t>
      </w:r>
      <w:r w:rsidRPr="001668A4">
        <w:rPr>
          <w:rFonts w:ascii="Times New Roman" w:hAnsi="Times New Roman"/>
          <w:b/>
          <w:sz w:val="28"/>
          <w:szCs w:val="28"/>
        </w:rPr>
        <w:t>этапы Фестивал</w:t>
      </w:r>
      <w:r w:rsidR="00E87951">
        <w:rPr>
          <w:rFonts w:ascii="Times New Roman" w:hAnsi="Times New Roman"/>
          <w:b/>
          <w:sz w:val="28"/>
          <w:szCs w:val="28"/>
        </w:rPr>
        <w:t>ей</w:t>
      </w:r>
    </w:p>
    <w:p w:rsidR="00DD4F92" w:rsidRDefault="00DD4F92" w:rsidP="00101F50">
      <w:pPr>
        <w:pStyle w:val="ab"/>
        <w:spacing w:before="0"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Этапы Фестиваля реализуют:</w:t>
      </w:r>
    </w:p>
    <w:p w:rsidR="00DD4F92" w:rsidRPr="00DB44FD" w:rsidRDefault="00DD4F92" w:rsidP="00DD4F92">
      <w:pPr>
        <w:pStyle w:val="ab"/>
        <w:spacing w:before="0"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 </w:t>
      </w:r>
      <w:r w:rsidRPr="00DB44FD">
        <w:rPr>
          <w:rFonts w:ascii="Times New Roman" w:hAnsi="Times New Roman"/>
          <w:sz w:val="28"/>
          <w:szCs w:val="28"/>
        </w:rPr>
        <w:t>Образовательные организации</w:t>
      </w:r>
    </w:p>
    <w:p w:rsidR="00DD4F92" w:rsidRPr="00DB44FD" w:rsidRDefault="00DD4F92" w:rsidP="00DD4F92">
      <w:pPr>
        <w:pStyle w:val="ab"/>
        <w:spacing w:before="0"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 </w:t>
      </w:r>
      <w:r w:rsidRPr="00DB44FD">
        <w:rPr>
          <w:rFonts w:ascii="Times New Roman" w:hAnsi="Times New Roman"/>
          <w:sz w:val="28"/>
          <w:szCs w:val="28"/>
        </w:rPr>
        <w:t>Муниципальные образования</w:t>
      </w:r>
    </w:p>
    <w:p w:rsidR="00DD4F92" w:rsidRPr="00101F50" w:rsidRDefault="00DD4F92" w:rsidP="00101F50">
      <w:pPr>
        <w:pStyle w:val="ab"/>
        <w:spacing w:before="0"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3. </w:t>
      </w:r>
      <w:r w:rsidRPr="00DB44FD">
        <w:rPr>
          <w:rFonts w:ascii="Times New Roman" w:hAnsi="Times New Roman"/>
          <w:sz w:val="28"/>
          <w:szCs w:val="28"/>
        </w:rPr>
        <w:t>Региональные отделения</w:t>
      </w:r>
      <w:r>
        <w:rPr>
          <w:rFonts w:ascii="Times New Roman" w:hAnsi="Times New Roman"/>
          <w:sz w:val="28"/>
          <w:szCs w:val="28"/>
        </w:rPr>
        <w:t xml:space="preserve"> ОГФСО «Юность России» совместно с </w:t>
      </w:r>
      <w:r w:rsidRPr="00DB44FD">
        <w:rPr>
          <w:rFonts w:ascii="Times New Roman" w:hAnsi="Times New Roman"/>
          <w:sz w:val="28"/>
          <w:szCs w:val="28"/>
        </w:rPr>
        <w:t xml:space="preserve"> и ОИВ</w:t>
      </w:r>
      <w:r>
        <w:rPr>
          <w:rFonts w:ascii="Times New Roman" w:hAnsi="Times New Roman"/>
          <w:sz w:val="28"/>
          <w:szCs w:val="28"/>
        </w:rPr>
        <w:t xml:space="preserve"> (органы исполнительной власти субъекта в сфере образования и области физической культуры и спорта) и государственными организациями дополнительного образования детей физкультурно-спортивной направленности.</w:t>
      </w:r>
    </w:p>
    <w:p w:rsidR="00DD4F92" w:rsidRPr="00101F50" w:rsidRDefault="00DD4F92" w:rsidP="00101F50">
      <w:pPr>
        <w:pStyle w:val="ab"/>
        <w:spacing w:before="0" w:after="0" w:line="360" w:lineRule="auto"/>
        <w:ind w:firstLine="709"/>
        <w:jc w:val="both"/>
        <w:rPr>
          <w:rFonts w:ascii="Times New Roman" w:hAnsi="Times New Roman"/>
          <w:b/>
          <w:i/>
          <w:sz w:val="28"/>
          <w:szCs w:val="28"/>
        </w:rPr>
      </w:pPr>
      <w:r w:rsidRPr="0096125C">
        <w:rPr>
          <w:rFonts w:ascii="Times New Roman" w:hAnsi="Times New Roman"/>
          <w:b/>
          <w:i/>
          <w:sz w:val="28"/>
          <w:szCs w:val="28"/>
        </w:rPr>
        <w:t>Формат проведения Фестиваля кажд</w:t>
      </w:r>
      <w:r>
        <w:rPr>
          <w:rFonts w:ascii="Times New Roman" w:hAnsi="Times New Roman"/>
          <w:b/>
          <w:i/>
          <w:sz w:val="28"/>
          <w:szCs w:val="28"/>
        </w:rPr>
        <w:t xml:space="preserve">ая образовательная организация, </w:t>
      </w:r>
      <w:r w:rsidRPr="0096125C">
        <w:rPr>
          <w:rFonts w:ascii="Times New Roman" w:hAnsi="Times New Roman"/>
          <w:b/>
          <w:i/>
          <w:sz w:val="28"/>
          <w:szCs w:val="28"/>
        </w:rPr>
        <w:t xml:space="preserve"> муниципалитет и регион выбирает самостоятельно, в зависимости </w:t>
      </w:r>
      <w:r w:rsidR="00101F50">
        <w:rPr>
          <w:rFonts w:ascii="Times New Roman" w:hAnsi="Times New Roman"/>
          <w:b/>
          <w:i/>
          <w:sz w:val="28"/>
          <w:szCs w:val="28"/>
        </w:rPr>
        <w:t xml:space="preserve">от эпидемиологической обстановки </w:t>
      </w:r>
      <w:r w:rsidR="00DC3C4B">
        <w:rPr>
          <w:rFonts w:ascii="Times New Roman" w:hAnsi="Times New Roman"/>
          <w:b/>
          <w:i/>
          <w:sz w:val="28"/>
          <w:szCs w:val="28"/>
        </w:rPr>
        <w:t xml:space="preserve">складывающейся </w:t>
      </w:r>
      <w:r w:rsidR="00101F50">
        <w:rPr>
          <w:rFonts w:ascii="Times New Roman" w:hAnsi="Times New Roman"/>
          <w:b/>
          <w:i/>
          <w:sz w:val="28"/>
          <w:szCs w:val="28"/>
        </w:rPr>
        <w:t>в регион</w:t>
      </w:r>
      <w:r w:rsidR="00DC3C4B">
        <w:rPr>
          <w:rFonts w:ascii="Times New Roman" w:hAnsi="Times New Roman"/>
          <w:b/>
          <w:i/>
          <w:sz w:val="28"/>
          <w:szCs w:val="28"/>
        </w:rPr>
        <w:t>ах</w:t>
      </w:r>
      <w:r w:rsidR="00101F50">
        <w:rPr>
          <w:rFonts w:ascii="Times New Roman" w:hAnsi="Times New Roman"/>
          <w:b/>
          <w:i/>
          <w:sz w:val="28"/>
          <w:szCs w:val="28"/>
        </w:rPr>
        <w:t xml:space="preserve"> Р</w:t>
      </w:r>
      <w:r w:rsidR="00DC3C4B">
        <w:rPr>
          <w:rFonts w:ascii="Times New Roman" w:hAnsi="Times New Roman"/>
          <w:b/>
          <w:i/>
          <w:sz w:val="28"/>
          <w:szCs w:val="28"/>
        </w:rPr>
        <w:t xml:space="preserve">оссийской </w:t>
      </w:r>
      <w:r w:rsidR="00101F50">
        <w:rPr>
          <w:rFonts w:ascii="Times New Roman" w:hAnsi="Times New Roman"/>
          <w:b/>
          <w:i/>
          <w:sz w:val="28"/>
          <w:szCs w:val="28"/>
        </w:rPr>
        <w:t>Ф</w:t>
      </w:r>
      <w:r w:rsidR="00DC3C4B">
        <w:rPr>
          <w:rFonts w:ascii="Times New Roman" w:hAnsi="Times New Roman"/>
          <w:b/>
          <w:i/>
          <w:sz w:val="28"/>
          <w:szCs w:val="28"/>
        </w:rPr>
        <w:t>едерации</w:t>
      </w:r>
      <w:r w:rsidRPr="0096125C">
        <w:rPr>
          <w:rFonts w:ascii="Times New Roman" w:hAnsi="Times New Roman"/>
          <w:b/>
          <w:i/>
          <w:sz w:val="28"/>
          <w:szCs w:val="28"/>
        </w:rPr>
        <w:t>.</w:t>
      </w:r>
    </w:p>
    <w:p w:rsidR="00DD4F92" w:rsidRPr="00432D57" w:rsidRDefault="00DD4F92" w:rsidP="00DD4F92">
      <w:pPr>
        <w:pStyle w:val="ab"/>
        <w:spacing w:before="0"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A151C8">
        <w:rPr>
          <w:rFonts w:ascii="Times New Roman" w:hAnsi="Times New Roman"/>
          <w:b/>
          <w:sz w:val="28"/>
          <w:szCs w:val="28"/>
        </w:rPr>
        <w:t>Предлагаемы</w:t>
      </w:r>
      <w:r>
        <w:rPr>
          <w:rFonts w:ascii="Times New Roman" w:hAnsi="Times New Roman"/>
          <w:b/>
          <w:sz w:val="28"/>
          <w:szCs w:val="28"/>
        </w:rPr>
        <w:t>е ФОРМАТЫ проведения Фестиваля: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DD4F92" w:rsidRPr="00D71D51" w:rsidTr="00E46A3B">
        <w:tc>
          <w:tcPr>
            <w:tcW w:w="4785" w:type="dxa"/>
          </w:tcPr>
          <w:p w:rsidR="00DD4F92" w:rsidRPr="00D71D51" w:rsidRDefault="00DD4F92" w:rsidP="00E46A3B">
            <w:pPr>
              <w:pStyle w:val="ab"/>
              <w:spacing w:before="0" w:after="0"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  <w:r w:rsidRPr="00D71D51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Online</w:t>
            </w:r>
          </w:p>
        </w:tc>
        <w:tc>
          <w:tcPr>
            <w:tcW w:w="4786" w:type="dxa"/>
          </w:tcPr>
          <w:p w:rsidR="00DD4F92" w:rsidRPr="00D71D51" w:rsidRDefault="00DD4F92" w:rsidP="00E46A3B">
            <w:pPr>
              <w:pStyle w:val="ab"/>
              <w:spacing w:before="0" w:after="0"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  <w:r w:rsidRPr="00D71D51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Offline</w:t>
            </w:r>
          </w:p>
        </w:tc>
      </w:tr>
      <w:tr w:rsidR="00DD4F92" w:rsidRPr="00D71D51" w:rsidTr="00E46A3B">
        <w:tc>
          <w:tcPr>
            <w:tcW w:w="4785" w:type="dxa"/>
          </w:tcPr>
          <w:p w:rsidR="00DD4F92" w:rsidRPr="00D71D51" w:rsidRDefault="00DD4F92" w:rsidP="00E46A3B">
            <w:pPr>
              <w:pStyle w:val="ab"/>
              <w:spacing w:before="0" w:after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71D51">
              <w:rPr>
                <w:rFonts w:ascii="Times New Roman" w:hAnsi="Times New Roman"/>
                <w:sz w:val="28"/>
                <w:szCs w:val="28"/>
              </w:rPr>
              <w:t>Запись роликов соревновательной программы командами и их оценка судейской бригадой – определение победителей для участия в следующем этапе</w:t>
            </w:r>
          </w:p>
        </w:tc>
        <w:tc>
          <w:tcPr>
            <w:tcW w:w="4786" w:type="dxa"/>
          </w:tcPr>
          <w:p w:rsidR="00DD4F92" w:rsidRPr="00432D57" w:rsidRDefault="00DD4F92" w:rsidP="00E46A3B">
            <w:pPr>
              <w:pStyle w:val="ab"/>
              <w:spacing w:before="0" w:after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71D51">
              <w:rPr>
                <w:rFonts w:ascii="Times New Roman" w:hAnsi="Times New Roman"/>
                <w:sz w:val="28"/>
                <w:szCs w:val="28"/>
              </w:rPr>
              <w:t>Очное исполнение командами соревновательной программы и их оценка  судейской бригадой – определение победителей для участия в следующем этапе</w:t>
            </w:r>
          </w:p>
        </w:tc>
      </w:tr>
    </w:tbl>
    <w:p w:rsidR="00DD4F92" w:rsidRPr="00FF1BFF" w:rsidRDefault="00DD4F92" w:rsidP="00101F50">
      <w:pPr>
        <w:pStyle w:val="ab"/>
        <w:spacing w:before="0" w:after="0" w:line="360" w:lineRule="auto"/>
        <w:ind w:firstLine="708"/>
        <w:jc w:val="center"/>
        <w:rPr>
          <w:rFonts w:ascii="Times New Roman" w:hAnsi="Times New Roman"/>
          <w:b/>
          <w:sz w:val="28"/>
          <w:szCs w:val="28"/>
        </w:rPr>
      </w:pPr>
      <w:r w:rsidRPr="00FF1BFF">
        <w:rPr>
          <w:rFonts w:ascii="Times New Roman" w:hAnsi="Times New Roman"/>
          <w:b/>
          <w:sz w:val="28"/>
          <w:szCs w:val="28"/>
        </w:rPr>
        <w:lastRenderedPageBreak/>
        <w:t>П</w:t>
      </w:r>
      <w:r w:rsidR="00101F50" w:rsidRPr="00FF1BFF">
        <w:rPr>
          <w:rFonts w:ascii="Times New Roman" w:hAnsi="Times New Roman"/>
          <w:b/>
          <w:sz w:val="28"/>
          <w:szCs w:val="28"/>
        </w:rPr>
        <w:t>римерный план реализации этапов Фестиваля</w:t>
      </w:r>
      <w:r w:rsidRPr="00FF1BFF">
        <w:rPr>
          <w:rFonts w:ascii="Times New Roman" w:hAnsi="Times New Roman"/>
          <w:b/>
          <w:sz w:val="28"/>
          <w:szCs w:val="28"/>
        </w:rPr>
        <w:t>:</w:t>
      </w:r>
    </w:p>
    <w:p w:rsidR="00DD4F92" w:rsidRPr="00FF1BFF" w:rsidRDefault="00DD4F92" w:rsidP="00101F50">
      <w:pPr>
        <w:pStyle w:val="ab"/>
        <w:spacing w:before="0"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FF1BFF">
        <w:rPr>
          <w:rFonts w:ascii="Times New Roman" w:hAnsi="Times New Roman"/>
          <w:sz w:val="28"/>
          <w:szCs w:val="28"/>
        </w:rPr>
        <w:t>- разработка Положени</w:t>
      </w:r>
      <w:r w:rsidR="00FF1BFF" w:rsidRPr="00FF1BFF">
        <w:rPr>
          <w:rFonts w:ascii="Times New Roman" w:hAnsi="Times New Roman"/>
          <w:sz w:val="28"/>
          <w:szCs w:val="28"/>
        </w:rPr>
        <w:t>й</w:t>
      </w:r>
      <w:r w:rsidRPr="00FF1BFF">
        <w:rPr>
          <w:rFonts w:ascii="Times New Roman" w:hAnsi="Times New Roman"/>
          <w:sz w:val="28"/>
          <w:szCs w:val="28"/>
        </w:rPr>
        <w:t xml:space="preserve"> о соревнованиях соответствующему этапу Фестиваля;</w:t>
      </w:r>
    </w:p>
    <w:p w:rsidR="00DD4F92" w:rsidRPr="00FF1BFF" w:rsidRDefault="00DD4F92" w:rsidP="00101F50">
      <w:pPr>
        <w:pStyle w:val="ab"/>
        <w:spacing w:before="0"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FF1BFF">
        <w:rPr>
          <w:rFonts w:ascii="Times New Roman" w:hAnsi="Times New Roman"/>
          <w:sz w:val="28"/>
          <w:szCs w:val="28"/>
        </w:rPr>
        <w:t>- проведение организационных семинаров-совещаний;</w:t>
      </w:r>
    </w:p>
    <w:p w:rsidR="00FF1BFF" w:rsidRPr="00FF1BFF" w:rsidRDefault="00FF1BFF" w:rsidP="00FF1BFF">
      <w:pPr>
        <w:pStyle w:val="ab"/>
        <w:spacing w:before="0"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FF1BFF">
        <w:rPr>
          <w:rFonts w:ascii="Times New Roman" w:hAnsi="Times New Roman"/>
          <w:sz w:val="28"/>
          <w:szCs w:val="28"/>
        </w:rPr>
        <w:t>- формирование судейской коллегии соревнований;</w:t>
      </w:r>
    </w:p>
    <w:p w:rsidR="00DD4F92" w:rsidRPr="00FF1BFF" w:rsidRDefault="00DD4F92" w:rsidP="00101F50">
      <w:pPr>
        <w:pStyle w:val="ab"/>
        <w:spacing w:before="0"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FF1BFF">
        <w:rPr>
          <w:rFonts w:ascii="Times New Roman" w:hAnsi="Times New Roman"/>
          <w:sz w:val="28"/>
          <w:szCs w:val="28"/>
        </w:rPr>
        <w:t>- рассылка обучающих роликов;</w:t>
      </w:r>
    </w:p>
    <w:p w:rsidR="00DD4F92" w:rsidRPr="00FF1BFF" w:rsidRDefault="00DD4F92" w:rsidP="00DD4F92">
      <w:pPr>
        <w:pStyle w:val="ab"/>
        <w:spacing w:before="0"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FF1BFF">
        <w:rPr>
          <w:rFonts w:ascii="Times New Roman" w:hAnsi="Times New Roman"/>
          <w:sz w:val="28"/>
          <w:szCs w:val="28"/>
        </w:rPr>
        <w:t>- прием заявок и медицинских допусков участников;</w:t>
      </w:r>
    </w:p>
    <w:p w:rsidR="00DD4F92" w:rsidRPr="00FF1BFF" w:rsidRDefault="00DD4F92" w:rsidP="00DD4F92">
      <w:pPr>
        <w:pStyle w:val="ab"/>
        <w:spacing w:before="0"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FF1BFF">
        <w:rPr>
          <w:rFonts w:ascii="Times New Roman" w:hAnsi="Times New Roman"/>
          <w:sz w:val="28"/>
          <w:szCs w:val="28"/>
        </w:rPr>
        <w:t>- формирование состава команд-участниц соревнований;</w:t>
      </w:r>
    </w:p>
    <w:p w:rsidR="00DD4F92" w:rsidRPr="00FF1BFF" w:rsidRDefault="00DD4F92" w:rsidP="00DD4F92">
      <w:pPr>
        <w:pStyle w:val="ab"/>
        <w:spacing w:before="0"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FF1BFF">
        <w:rPr>
          <w:rFonts w:ascii="Times New Roman" w:hAnsi="Times New Roman"/>
          <w:sz w:val="28"/>
          <w:szCs w:val="28"/>
        </w:rPr>
        <w:t>- привлечение к проведению соревнований спортивных федераций, общественных деятелей, ведущих спортсменов и т.д.;</w:t>
      </w:r>
    </w:p>
    <w:p w:rsidR="00DD4F92" w:rsidRPr="00FF1BFF" w:rsidRDefault="00DD4F92" w:rsidP="00DD4F92">
      <w:pPr>
        <w:pStyle w:val="ab"/>
        <w:spacing w:before="0"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FF1BFF">
        <w:rPr>
          <w:rFonts w:ascii="Times New Roman" w:hAnsi="Times New Roman"/>
          <w:sz w:val="28"/>
          <w:szCs w:val="28"/>
        </w:rPr>
        <w:t>- рекламная компания в СМИ, интернет ресурсах;</w:t>
      </w:r>
    </w:p>
    <w:p w:rsidR="00DD4F92" w:rsidRPr="00FF1BFF" w:rsidRDefault="00DD4F92" w:rsidP="00DD4F92">
      <w:pPr>
        <w:pStyle w:val="ab"/>
        <w:spacing w:before="0"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FF1BFF">
        <w:rPr>
          <w:rFonts w:ascii="Times New Roman" w:hAnsi="Times New Roman"/>
          <w:sz w:val="28"/>
          <w:szCs w:val="28"/>
        </w:rPr>
        <w:t xml:space="preserve">- прием видеороликов команд-участниц и их ранжирование или проведение соревнований </w:t>
      </w:r>
      <w:r w:rsidRPr="00FF1BFF">
        <w:rPr>
          <w:rFonts w:ascii="Times New Roman" w:hAnsi="Times New Roman"/>
          <w:sz w:val="28"/>
          <w:szCs w:val="28"/>
          <w:lang w:val="en-US"/>
        </w:rPr>
        <w:t>offline</w:t>
      </w:r>
      <w:r w:rsidRPr="00FF1BFF">
        <w:rPr>
          <w:rFonts w:ascii="Times New Roman" w:hAnsi="Times New Roman"/>
          <w:sz w:val="28"/>
          <w:szCs w:val="28"/>
        </w:rPr>
        <w:t>;</w:t>
      </w:r>
    </w:p>
    <w:p w:rsidR="00DD4F92" w:rsidRPr="00FF1BFF" w:rsidRDefault="00DD4F92" w:rsidP="00DD4F92">
      <w:pPr>
        <w:pStyle w:val="ab"/>
        <w:spacing w:before="0"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FF1BFF">
        <w:rPr>
          <w:rFonts w:ascii="Times New Roman" w:hAnsi="Times New Roman"/>
          <w:sz w:val="28"/>
          <w:szCs w:val="28"/>
        </w:rPr>
        <w:t>- определение и награждение победителей следующего этапа соревнований.</w:t>
      </w:r>
    </w:p>
    <w:p w:rsidR="00DD4F92" w:rsidRPr="00FF1BFF" w:rsidRDefault="00DD4F92" w:rsidP="00DD4F92">
      <w:pPr>
        <w:pStyle w:val="ab"/>
        <w:spacing w:before="0" w:after="0"/>
        <w:jc w:val="center"/>
        <w:rPr>
          <w:rFonts w:ascii="Times New Roman" w:hAnsi="Times New Roman"/>
          <w:b/>
          <w:sz w:val="28"/>
          <w:szCs w:val="28"/>
        </w:rPr>
      </w:pPr>
    </w:p>
    <w:p w:rsidR="00DD4F92" w:rsidRDefault="00DD4F92" w:rsidP="00DD4F92">
      <w:pPr>
        <w:pStyle w:val="ab"/>
        <w:spacing w:before="0"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FF1BFF">
        <w:rPr>
          <w:rFonts w:ascii="Times New Roman" w:hAnsi="Times New Roman"/>
          <w:b/>
          <w:sz w:val="28"/>
          <w:szCs w:val="28"/>
        </w:rPr>
        <w:t>Этапы подготовки онлайн-формата</w:t>
      </w:r>
    </w:p>
    <w:p w:rsidR="00101F50" w:rsidRPr="002C17F5" w:rsidRDefault="00101F50" w:rsidP="00DD4F92">
      <w:pPr>
        <w:pStyle w:val="ab"/>
        <w:spacing w:before="0"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DD4F92" w:rsidRPr="00EE6BDF" w:rsidTr="00E46A3B">
        <w:tc>
          <w:tcPr>
            <w:tcW w:w="4785" w:type="dxa"/>
            <w:shd w:val="clear" w:color="auto" w:fill="auto"/>
          </w:tcPr>
          <w:p w:rsidR="00DD4F92" w:rsidRPr="006F571E" w:rsidRDefault="00DD4F92" w:rsidP="00E46A3B">
            <w:pPr>
              <w:pStyle w:val="ab"/>
              <w:spacing w:before="0" w:after="0"/>
              <w:jc w:val="center"/>
              <w:rPr>
                <w:rFonts w:ascii="Times New Roman" w:hAnsi="Times New Roman"/>
                <w:b/>
                <w:i/>
                <w:sz w:val="28"/>
                <w:szCs w:val="28"/>
              </w:rPr>
            </w:pPr>
            <w:r w:rsidRPr="006F571E">
              <w:rPr>
                <w:rFonts w:ascii="Times New Roman" w:hAnsi="Times New Roman"/>
                <w:b/>
                <w:i/>
                <w:sz w:val="28"/>
                <w:szCs w:val="28"/>
              </w:rPr>
              <w:t>Педагог</w:t>
            </w:r>
          </w:p>
        </w:tc>
        <w:tc>
          <w:tcPr>
            <w:tcW w:w="4786" w:type="dxa"/>
            <w:shd w:val="clear" w:color="auto" w:fill="auto"/>
          </w:tcPr>
          <w:p w:rsidR="00DD4F92" w:rsidRPr="006F571E" w:rsidRDefault="00DD4F92" w:rsidP="00E46A3B">
            <w:pPr>
              <w:pStyle w:val="ab"/>
              <w:spacing w:before="0" w:after="0"/>
              <w:jc w:val="center"/>
              <w:rPr>
                <w:rFonts w:ascii="Times New Roman" w:hAnsi="Times New Roman"/>
                <w:b/>
                <w:i/>
                <w:sz w:val="28"/>
                <w:szCs w:val="28"/>
              </w:rPr>
            </w:pPr>
            <w:r w:rsidRPr="006F571E">
              <w:rPr>
                <w:rFonts w:ascii="Times New Roman" w:hAnsi="Times New Roman"/>
                <w:b/>
                <w:i/>
                <w:sz w:val="28"/>
                <w:szCs w:val="28"/>
              </w:rPr>
              <w:t>Обучающийся</w:t>
            </w:r>
          </w:p>
        </w:tc>
      </w:tr>
      <w:tr w:rsidR="00DD4F92" w:rsidRPr="00EE6BDF" w:rsidTr="00E46A3B">
        <w:tc>
          <w:tcPr>
            <w:tcW w:w="4785" w:type="dxa"/>
            <w:shd w:val="clear" w:color="auto" w:fill="auto"/>
          </w:tcPr>
          <w:p w:rsidR="00DD4F92" w:rsidRPr="006F571E" w:rsidRDefault="00DD4F92" w:rsidP="00E46A3B">
            <w:pPr>
              <w:pStyle w:val="ab"/>
              <w:spacing w:before="0" w:after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71E">
              <w:rPr>
                <w:rFonts w:ascii="Times New Roman" w:hAnsi="Times New Roman"/>
                <w:sz w:val="28"/>
                <w:szCs w:val="28"/>
              </w:rPr>
              <w:t xml:space="preserve">1. Знакомство с материалом ролика </w:t>
            </w:r>
            <w:r w:rsidRPr="006F571E">
              <w:rPr>
                <w:rFonts w:ascii="Times New Roman" w:hAnsi="Times New Roman"/>
                <w:sz w:val="28"/>
                <w:szCs w:val="28"/>
              </w:rPr>
              <w:br/>
              <w:t>и рассылка его обучающимся</w:t>
            </w:r>
          </w:p>
        </w:tc>
        <w:tc>
          <w:tcPr>
            <w:tcW w:w="4786" w:type="dxa"/>
            <w:shd w:val="clear" w:color="auto" w:fill="auto"/>
          </w:tcPr>
          <w:p w:rsidR="00DD4F92" w:rsidRPr="006F571E" w:rsidRDefault="00DD4F92" w:rsidP="00E46A3B">
            <w:pPr>
              <w:pStyle w:val="ab"/>
              <w:spacing w:before="0" w:after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71E">
              <w:rPr>
                <w:rFonts w:ascii="Times New Roman" w:hAnsi="Times New Roman"/>
                <w:sz w:val="28"/>
                <w:szCs w:val="28"/>
              </w:rPr>
              <w:t xml:space="preserve">1. Получение медицинского допуска </w:t>
            </w:r>
            <w:r w:rsidRPr="006F571E">
              <w:rPr>
                <w:rFonts w:ascii="Times New Roman" w:hAnsi="Times New Roman"/>
                <w:sz w:val="28"/>
                <w:szCs w:val="28"/>
              </w:rPr>
              <w:br/>
              <w:t>к занятиям физической культурой</w:t>
            </w:r>
          </w:p>
        </w:tc>
      </w:tr>
      <w:tr w:rsidR="00DD4F92" w:rsidRPr="00EE6BDF" w:rsidTr="00E46A3B">
        <w:tc>
          <w:tcPr>
            <w:tcW w:w="4785" w:type="dxa"/>
            <w:shd w:val="clear" w:color="auto" w:fill="auto"/>
          </w:tcPr>
          <w:p w:rsidR="00DD4F92" w:rsidRPr="006F571E" w:rsidRDefault="00DD4F92" w:rsidP="00FF1BFF">
            <w:pPr>
              <w:pStyle w:val="ab"/>
              <w:tabs>
                <w:tab w:val="left" w:pos="284"/>
              </w:tabs>
              <w:spacing w:before="0" w:after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71E">
              <w:rPr>
                <w:rFonts w:ascii="Times New Roman" w:hAnsi="Times New Roman"/>
                <w:sz w:val="28"/>
                <w:szCs w:val="28"/>
              </w:rPr>
              <w:t>2. Проведение консультации-вебинара с обучающимися по содержанию ролика</w:t>
            </w:r>
            <w:r w:rsidR="00FF1BFF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6F571E">
              <w:rPr>
                <w:rFonts w:ascii="Times New Roman" w:hAnsi="Times New Roman"/>
                <w:sz w:val="28"/>
                <w:szCs w:val="28"/>
              </w:rPr>
              <w:t>и этапам разучивания</w:t>
            </w:r>
          </w:p>
        </w:tc>
        <w:tc>
          <w:tcPr>
            <w:tcW w:w="4786" w:type="dxa"/>
            <w:shd w:val="clear" w:color="auto" w:fill="auto"/>
          </w:tcPr>
          <w:p w:rsidR="00DD4F92" w:rsidRPr="006F571E" w:rsidRDefault="00DD4F92" w:rsidP="00E46A3B">
            <w:pPr>
              <w:pStyle w:val="ab"/>
              <w:spacing w:before="0" w:after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71E">
              <w:rPr>
                <w:rFonts w:ascii="Times New Roman" w:hAnsi="Times New Roman"/>
                <w:sz w:val="28"/>
                <w:szCs w:val="28"/>
              </w:rPr>
              <w:t xml:space="preserve">2. Знакомство с материалом ролика </w:t>
            </w:r>
            <w:r w:rsidRPr="006F571E">
              <w:rPr>
                <w:rFonts w:ascii="Times New Roman" w:hAnsi="Times New Roman"/>
                <w:sz w:val="28"/>
                <w:szCs w:val="28"/>
              </w:rPr>
              <w:br/>
              <w:t>и прослушивание консультации-вебинара по содержанию ролика и этапам разучивания</w:t>
            </w:r>
          </w:p>
        </w:tc>
      </w:tr>
      <w:tr w:rsidR="00DD4F92" w:rsidRPr="00EE6BDF" w:rsidTr="00E46A3B">
        <w:tc>
          <w:tcPr>
            <w:tcW w:w="4785" w:type="dxa"/>
            <w:shd w:val="clear" w:color="auto" w:fill="auto"/>
          </w:tcPr>
          <w:p w:rsidR="00DD4F92" w:rsidRPr="006F571E" w:rsidRDefault="00DD4F92" w:rsidP="00E46A3B">
            <w:pPr>
              <w:pStyle w:val="ab"/>
              <w:spacing w:before="0" w:after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71E">
              <w:rPr>
                <w:rFonts w:ascii="Times New Roman" w:hAnsi="Times New Roman"/>
                <w:sz w:val="28"/>
                <w:szCs w:val="28"/>
              </w:rPr>
              <w:t>3. Онлайн-консультации процесса самостоятельного разучивания обучающимися материала</w:t>
            </w:r>
          </w:p>
        </w:tc>
        <w:tc>
          <w:tcPr>
            <w:tcW w:w="4786" w:type="dxa"/>
            <w:shd w:val="clear" w:color="auto" w:fill="auto"/>
          </w:tcPr>
          <w:p w:rsidR="00DD4F92" w:rsidRPr="006F571E" w:rsidRDefault="00DD4F92" w:rsidP="00E46A3B">
            <w:pPr>
              <w:pStyle w:val="ab"/>
              <w:spacing w:before="0" w:after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71E">
              <w:rPr>
                <w:rFonts w:ascii="Times New Roman" w:hAnsi="Times New Roman"/>
                <w:sz w:val="28"/>
                <w:szCs w:val="28"/>
              </w:rPr>
              <w:t xml:space="preserve">3. Самостоятельное разучивание блоков комбинации </w:t>
            </w:r>
          </w:p>
        </w:tc>
      </w:tr>
      <w:tr w:rsidR="00DD4F92" w:rsidRPr="00EE6BDF" w:rsidTr="00E46A3B">
        <w:tc>
          <w:tcPr>
            <w:tcW w:w="4785" w:type="dxa"/>
            <w:shd w:val="clear" w:color="auto" w:fill="auto"/>
          </w:tcPr>
          <w:p w:rsidR="00DD4F92" w:rsidRPr="006F571E" w:rsidRDefault="00DD4F92" w:rsidP="00E46A3B">
            <w:pPr>
              <w:pStyle w:val="ab"/>
              <w:spacing w:before="0" w:after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71E">
              <w:rPr>
                <w:rFonts w:ascii="Times New Roman" w:hAnsi="Times New Roman"/>
                <w:sz w:val="28"/>
                <w:szCs w:val="28"/>
              </w:rPr>
              <w:t>4. Контроль «фитнес успеваемости» обучающихся</w:t>
            </w:r>
          </w:p>
        </w:tc>
        <w:tc>
          <w:tcPr>
            <w:tcW w:w="4786" w:type="dxa"/>
            <w:shd w:val="clear" w:color="auto" w:fill="auto"/>
          </w:tcPr>
          <w:p w:rsidR="00DD4F92" w:rsidRPr="006F571E" w:rsidRDefault="00DD4F92" w:rsidP="00E46A3B">
            <w:pPr>
              <w:pStyle w:val="ab"/>
              <w:spacing w:before="0" w:after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71E">
              <w:rPr>
                <w:rFonts w:ascii="Times New Roman" w:hAnsi="Times New Roman"/>
                <w:sz w:val="28"/>
                <w:szCs w:val="28"/>
              </w:rPr>
              <w:t>4. Видео отчеты педагогу</w:t>
            </w:r>
          </w:p>
        </w:tc>
      </w:tr>
      <w:tr w:rsidR="00DD4F92" w:rsidRPr="00EE6BDF" w:rsidTr="00E46A3B">
        <w:tc>
          <w:tcPr>
            <w:tcW w:w="4785" w:type="dxa"/>
            <w:shd w:val="clear" w:color="auto" w:fill="auto"/>
          </w:tcPr>
          <w:p w:rsidR="00DD4F92" w:rsidRPr="006F571E" w:rsidRDefault="00DD4F92" w:rsidP="00E46A3B">
            <w:pPr>
              <w:pStyle w:val="ab"/>
              <w:spacing w:before="0" w:after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71E">
              <w:rPr>
                <w:rFonts w:ascii="Times New Roman" w:hAnsi="Times New Roman"/>
                <w:sz w:val="28"/>
                <w:szCs w:val="28"/>
              </w:rPr>
              <w:t>5. Отбор предварительного состава команды</w:t>
            </w:r>
          </w:p>
        </w:tc>
        <w:tc>
          <w:tcPr>
            <w:tcW w:w="4786" w:type="dxa"/>
            <w:shd w:val="clear" w:color="auto" w:fill="auto"/>
          </w:tcPr>
          <w:p w:rsidR="00FF1BFF" w:rsidRDefault="00DD4F92" w:rsidP="00FF1BFF">
            <w:pPr>
              <w:pStyle w:val="ab"/>
              <w:spacing w:before="0" w:after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71E">
              <w:rPr>
                <w:rFonts w:ascii="Times New Roman" w:hAnsi="Times New Roman"/>
                <w:sz w:val="28"/>
                <w:szCs w:val="28"/>
              </w:rPr>
              <w:t>5. Самостоятельное</w:t>
            </w:r>
          </w:p>
          <w:p w:rsidR="00DD4F92" w:rsidRPr="006F571E" w:rsidRDefault="00DD4F92" w:rsidP="00FF1BFF">
            <w:pPr>
              <w:pStyle w:val="ab"/>
              <w:spacing w:before="0" w:after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71E">
              <w:rPr>
                <w:rFonts w:ascii="Times New Roman" w:hAnsi="Times New Roman"/>
                <w:sz w:val="28"/>
                <w:szCs w:val="28"/>
              </w:rPr>
              <w:t>совершенствование исполнения материала</w:t>
            </w:r>
          </w:p>
        </w:tc>
      </w:tr>
      <w:tr w:rsidR="00DD4F92" w:rsidRPr="00EE6BDF" w:rsidTr="00E46A3B">
        <w:tc>
          <w:tcPr>
            <w:tcW w:w="9571" w:type="dxa"/>
            <w:gridSpan w:val="2"/>
            <w:shd w:val="clear" w:color="auto" w:fill="auto"/>
          </w:tcPr>
          <w:p w:rsidR="00DD4F92" w:rsidRPr="006F571E" w:rsidRDefault="00DD4F92" w:rsidP="00E46A3B">
            <w:pPr>
              <w:pStyle w:val="ab"/>
              <w:spacing w:before="0"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F571E">
              <w:rPr>
                <w:rFonts w:ascii="Times New Roman" w:hAnsi="Times New Roman"/>
                <w:sz w:val="28"/>
                <w:szCs w:val="28"/>
              </w:rPr>
              <w:t>6. Групповые занятия с командой</w:t>
            </w:r>
          </w:p>
        </w:tc>
      </w:tr>
      <w:tr w:rsidR="00DD4F92" w:rsidRPr="00EE6BDF" w:rsidTr="00E46A3B">
        <w:tc>
          <w:tcPr>
            <w:tcW w:w="9571" w:type="dxa"/>
            <w:gridSpan w:val="2"/>
            <w:shd w:val="clear" w:color="auto" w:fill="auto"/>
          </w:tcPr>
          <w:p w:rsidR="00DD4F92" w:rsidRPr="006F571E" w:rsidRDefault="00DD4F92" w:rsidP="00E46A3B">
            <w:pPr>
              <w:pStyle w:val="ab"/>
              <w:spacing w:before="0"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F571E">
              <w:rPr>
                <w:rFonts w:ascii="Times New Roman" w:hAnsi="Times New Roman"/>
                <w:sz w:val="28"/>
                <w:szCs w:val="28"/>
              </w:rPr>
              <w:t xml:space="preserve">7. Командное исполнение блоков комбинации и видео запись </w:t>
            </w:r>
          </w:p>
        </w:tc>
      </w:tr>
    </w:tbl>
    <w:p w:rsidR="00DD4F92" w:rsidRDefault="00DD4F92" w:rsidP="00DD4F92">
      <w:pPr>
        <w:pStyle w:val="ab"/>
        <w:spacing w:before="0"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FF1BFF" w:rsidRPr="005F63BE" w:rsidRDefault="00FF1BFF" w:rsidP="00DD4F92">
      <w:pPr>
        <w:pStyle w:val="ab"/>
        <w:spacing w:before="0"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D4F92" w:rsidRPr="002C17F5" w:rsidRDefault="00DD4F92" w:rsidP="00DD4F92">
      <w:pPr>
        <w:pStyle w:val="ab"/>
        <w:spacing w:before="0"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2C17F5">
        <w:rPr>
          <w:rFonts w:ascii="Times New Roman" w:hAnsi="Times New Roman"/>
          <w:b/>
          <w:sz w:val="28"/>
          <w:szCs w:val="28"/>
        </w:rPr>
        <w:lastRenderedPageBreak/>
        <w:t>Этапы подготовки</w:t>
      </w:r>
      <w:r>
        <w:rPr>
          <w:rFonts w:ascii="Times New Roman" w:hAnsi="Times New Roman"/>
          <w:b/>
          <w:sz w:val="28"/>
          <w:szCs w:val="28"/>
        </w:rPr>
        <w:t xml:space="preserve"> оф</w:t>
      </w:r>
      <w:r w:rsidR="00FF1BFF">
        <w:rPr>
          <w:rFonts w:ascii="Times New Roman" w:hAnsi="Times New Roman"/>
          <w:b/>
          <w:sz w:val="28"/>
          <w:szCs w:val="28"/>
        </w:rPr>
        <w:t>ф</w:t>
      </w:r>
      <w:r>
        <w:rPr>
          <w:rFonts w:ascii="Times New Roman" w:hAnsi="Times New Roman"/>
          <w:b/>
          <w:sz w:val="28"/>
          <w:szCs w:val="28"/>
        </w:rPr>
        <w:t>лайн-формата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DD4F92" w:rsidRPr="00EE6BDF" w:rsidTr="00E46A3B">
        <w:tc>
          <w:tcPr>
            <w:tcW w:w="4785" w:type="dxa"/>
            <w:shd w:val="clear" w:color="auto" w:fill="auto"/>
          </w:tcPr>
          <w:p w:rsidR="00DD4F92" w:rsidRPr="006F571E" w:rsidRDefault="00DD4F92" w:rsidP="00E46A3B">
            <w:pPr>
              <w:pStyle w:val="ab"/>
              <w:spacing w:before="0" w:after="0"/>
              <w:jc w:val="center"/>
              <w:rPr>
                <w:rFonts w:ascii="Times New Roman" w:hAnsi="Times New Roman"/>
                <w:b/>
                <w:i/>
                <w:sz w:val="28"/>
                <w:szCs w:val="28"/>
              </w:rPr>
            </w:pPr>
            <w:r w:rsidRPr="006F571E">
              <w:rPr>
                <w:rFonts w:ascii="Times New Roman" w:hAnsi="Times New Roman"/>
                <w:b/>
                <w:i/>
                <w:sz w:val="28"/>
                <w:szCs w:val="28"/>
              </w:rPr>
              <w:t>Педагог</w:t>
            </w:r>
          </w:p>
        </w:tc>
        <w:tc>
          <w:tcPr>
            <w:tcW w:w="4786" w:type="dxa"/>
            <w:shd w:val="clear" w:color="auto" w:fill="auto"/>
          </w:tcPr>
          <w:p w:rsidR="00DD4F92" w:rsidRPr="006F571E" w:rsidRDefault="00DD4F92" w:rsidP="00E46A3B">
            <w:pPr>
              <w:pStyle w:val="ab"/>
              <w:spacing w:before="0" w:after="0"/>
              <w:jc w:val="center"/>
              <w:rPr>
                <w:rFonts w:ascii="Times New Roman" w:hAnsi="Times New Roman"/>
                <w:b/>
                <w:i/>
                <w:sz w:val="28"/>
                <w:szCs w:val="28"/>
              </w:rPr>
            </w:pPr>
            <w:r w:rsidRPr="006F571E">
              <w:rPr>
                <w:rFonts w:ascii="Times New Roman" w:hAnsi="Times New Roman"/>
                <w:b/>
                <w:i/>
                <w:sz w:val="28"/>
                <w:szCs w:val="28"/>
              </w:rPr>
              <w:t>Обучающийся</w:t>
            </w:r>
          </w:p>
        </w:tc>
      </w:tr>
      <w:tr w:rsidR="00DD4F92" w:rsidRPr="00EE6BDF" w:rsidTr="00E46A3B">
        <w:tc>
          <w:tcPr>
            <w:tcW w:w="4785" w:type="dxa"/>
            <w:shd w:val="clear" w:color="auto" w:fill="auto"/>
          </w:tcPr>
          <w:p w:rsidR="00DD4F92" w:rsidRPr="006F571E" w:rsidRDefault="00DD4F92" w:rsidP="00E46A3B">
            <w:pPr>
              <w:pStyle w:val="ab"/>
              <w:spacing w:before="0" w:after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71E">
              <w:rPr>
                <w:rFonts w:ascii="Times New Roman" w:hAnsi="Times New Roman"/>
                <w:sz w:val="28"/>
                <w:szCs w:val="28"/>
              </w:rPr>
              <w:t xml:space="preserve">1. Знакомство с материалом ролика </w:t>
            </w:r>
            <w:r w:rsidRPr="006F571E">
              <w:rPr>
                <w:rFonts w:ascii="Times New Roman" w:hAnsi="Times New Roman"/>
                <w:sz w:val="28"/>
                <w:szCs w:val="28"/>
              </w:rPr>
              <w:br/>
              <w:t>и рассылка его обучающимся</w:t>
            </w:r>
          </w:p>
        </w:tc>
        <w:tc>
          <w:tcPr>
            <w:tcW w:w="4786" w:type="dxa"/>
            <w:shd w:val="clear" w:color="auto" w:fill="auto"/>
          </w:tcPr>
          <w:p w:rsidR="00DD4F92" w:rsidRPr="006F571E" w:rsidRDefault="00DD4F92" w:rsidP="00E46A3B">
            <w:pPr>
              <w:pStyle w:val="ab"/>
              <w:spacing w:before="0" w:after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71E">
              <w:rPr>
                <w:rFonts w:ascii="Times New Roman" w:hAnsi="Times New Roman"/>
                <w:sz w:val="28"/>
                <w:szCs w:val="28"/>
              </w:rPr>
              <w:t xml:space="preserve">1. Получение медицинского допуска </w:t>
            </w:r>
            <w:r w:rsidRPr="006F571E">
              <w:rPr>
                <w:rFonts w:ascii="Times New Roman" w:hAnsi="Times New Roman"/>
                <w:sz w:val="28"/>
                <w:szCs w:val="28"/>
              </w:rPr>
              <w:br/>
              <w:t>к занятиям физической культурой</w:t>
            </w:r>
          </w:p>
        </w:tc>
      </w:tr>
      <w:tr w:rsidR="00DD4F92" w:rsidRPr="00EE6BDF" w:rsidTr="00E46A3B">
        <w:tc>
          <w:tcPr>
            <w:tcW w:w="4785" w:type="dxa"/>
            <w:shd w:val="clear" w:color="auto" w:fill="auto"/>
          </w:tcPr>
          <w:p w:rsidR="00DD4F92" w:rsidRPr="006F571E" w:rsidRDefault="00DD4F92" w:rsidP="00E46A3B">
            <w:pPr>
              <w:pStyle w:val="ab"/>
              <w:tabs>
                <w:tab w:val="left" w:pos="284"/>
              </w:tabs>
              <w:spacing w:before="0" w:after="0"/>
              <w:rPr>
                <w:rFonts w:ascii="Times New Roman" w:hAnsi="Times New Roman"/>
                <w:sz w:val="28"/>
                <w:szCs w:val="28"/>
              </w:rPr>
            </w:pPr>
            <w:r w:rsidRPr="006F571E">
              <w:rPr>
                <w:rFonts w:ascii="Times New Roman" w:hAnsi="Times New Roman"/>
                <w:sz w:val="28"/>
                <w:szCs w:val="28"/>
              </w:rPr>
              <w:t xml:space="preserve">2.Проведение консультации </w:t>
            </w:r>
            <w:r w:rsidRPr="006F571E">
              <w:rPr>
                <w:rFonts w:ascii="Times New Roman" w:hAnsi="Times New Roman"/>
                <w:sz w:val="28"/>
                <w:szCs w:val="28"/>
              </w:rPr>
              <w:br/>
              <w:t xml:space="preserve">с обучающимися по содержанию ролика </w:t>
            </w:r>
            <w:r w:rsidRPr="006F571E">
              <w:rPr>
                <w:rFonts w:ascii="Times New Roman" w:hAnsi="Times New Roman"/>
                <w:sz w:val="28"/>
                <w:szCs w:val="28"/>
              </w:rPr>
              <w:br/>
              <w:t>и этапам разучивания</w:t>
            </w:r>
          </w:p>
        </w:tc>
        <w:tc>
          <w:tcPr>
            <w:tcW w:w="4786" w:type="dxa"/>
            <w:shd w:val="clear" w:color="auto" w:fill="auto"/>
          </w:tcPr>
          <w:p w:rsidR="00DD4F92" w:rsidRPr="006F571E" w:rsidRDefault="00DD4F92" w:rsidP="00E46A3B">
            <w:pPr>
              <w:pStyle w:val="ab"/>
              <w:spacing w:before="0" w:after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71E">
              <w:rPr>
                <w:rFonts w:ascii="Times New Roman" w:hAnsi="Times New Roman"/>
                <w:sz w:val="28"/>
                <w:szCs w:val="28"/>
              </w:rPr>
              <w:t xml:space="preserve">2. Знакомство с материалом ролика </w:t>
            </w:r>
            <w:r w:rsidRPr="006F571E">
              <w:rPr>
                <w:rFonts w:ascii="Times New Roman" w:hAnsi="Times New Roman"/>
                <w:sz w:val="28"/>
                <w:szCs w:val="28"/>
              </w:rPr>
              <w:br/>
              <w:t xml:space="preserve">и прослушивание консультации </w:t>
            </w:r>
            <w:r w:rsidRPr="006F571E">
              <w:rPr>
                <w:rFonts w:ascii="Times New Roman" w:hAnsi="Times New Roman"/>
                <w:sz w:val="28"/>
                <w:szCs w:val="28"/>
              </w:rPr>
              <w:br/>
              <w:t>по содержанию ролика и этапам разучивания</w:t>
            </w:r>
          </w:p>
        </w:tc>
      </w:tr>
      <w:tr w:rsidR="00DD4F92" w:rsidRPr="00EE6BDF" w:rsidTr="00E46A3B">
        <w:tc>
          <w:tcPr>
            <w:tcW w:w="4785" w:type="dxa"/>
            <w:shd w:val="clear" w:color="auto" w:fill="auto"/>
          </w:tcPr>
          <w:p w:rsidR="00DD4F92" w:rsidRPr="006F571E" w:rsidRDefault="00DD4F92" w:rsidP="00E46A3B">
            <w:pPr>
              <w:pStyle w:val="ab"/>
              <w:spacing w:before="0" w:after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71E">
              <w:rPr>
                <w:rFonts w:ascii="Times New Roman" w:hAnsi="Times New Roman"/>
                <w:sz w:val="28"/>
                <w:szCs w:val="28"/>
              </w:rPr>
              <w:t>3.Консультации процесса самостоятельного разучивания обучающимися материала</w:t>
            </w:r>
          </w:p>
        </w:tc>
        <w:tc>
          <w:tcPr>
            <w:tcW w:w="4786" w:type="dxa"/>
            <w:shd w:val="clear" w:color="auto" w:fill="auto"/>
          </w:tcPr>
          <w:p w:rsidR="00DD4F92" w:rsidRPr="006F571E" w:rsidRDefault="00DD4F92" w:rsidP="00E46A3B">
            <w:pPr>
              <w:pStyle w:val="ab"/>
              <w:spacing w:before="0" w:after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71E">
              <w:rPr>
                <w:rFonts w:ascii="Times New Roman" w:hAnsi="Times New Roman"/>
                <w:sz w:val="28"/>
                <w:szCs w:val="28"/>
              </w:rPr>
              <w:t xml:space="preserve">3. Самостоятельное разучивание блоков комбинации </w:t>
            </w:r>
          </w:p>
        </w:tc>
      </w:tr>
      <w:tr w:rsidR="00101F50" w:rsidRPr="00EE6BDF" w:rsidTr="00101F50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01F50" w:rsidRPr="006F571E" w:rsidRDefault="00101F50" w:rsidP="00E46A3B">
            <w:pPr>
              <w:pStyle w:val="ab"/>
              <w:spacing w:before="0" w:after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71E">
              <w:rPr>
                <w:rFonts w:ascii="Times New Roman" w:hAnsi="Times New Roman"/>
                <w:sz w:val="28"/>
                <w:szCs w:val="28"/>
              </w:rPr>
              <w:t>4. Контроль «фитнес успеваемости» обучающихся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01F50" w:rsidRPr="006F571E" w:rsidRDefault="00101F50" w:rsidP="00E46A3B">
            <w:pPr>
              <w:pStyle w:val="ab"/>
              <w:spacing w:before="0" w:after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71E">
              <w:rPr>
                <w:rFonts w:ascii="Times New Roman" w:hAnsi="Times New Roman"/>
                <w:sz w:val="28"/>
                <w:szCs w:val="28"/>
              </w:rPr>
              <w:t>4. Совершенствование исполнения материала во время групповых занятий</w:t>
            </w:r>
          </w:p>
        </w:tc>
      </w:tr>
      <w:tr w:rsidR="00101F50" w:rsidRPr="00EE6BDF" w:rsidTr="00E46A3B">
        <w:tc>
          <w:tcPr>
            <w:tcW w:w="9571" w:type="dxa"/>
            <w:gridSpan w:val="2"/>
            <w:shd w:val="clear" w:color="auto" w:fill="auto"/>
          </w:tcPr>
          <w:p w:rsidR="00101F50" w:rsidRPr="006F571E" w:rsidRDefault="00101F50" w:rsidP="00E46A3B">
            <w:pPr>
              <w:pStyle w:val="ab"/>
              <w:spacing w:before="0"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F571E">
              <w:rPr>
                <w:rFonts w:ascii="Times New Roman" w:hAnsi="Times New Roman"/>
                <w:sz w:val="28"/>
                <w:szCs w:val="28"/>
              </w:rPr>
              <w:t>5. Отбор предварительного состава команды</w:t>
            </w:r>
          </w:p>
        </w:tc>
      </w:tr>
      <w:tr w:rsidR="00101F50" w:rsidRPr="00EE6BDF" w:rsidTr="00E46A3B">
        <w:tc>
          <w:tcPr>
            <w:tcW w:w="9571" w:type="dxa"/>
            <w:gridSpan w:val="2"/>
            <w:shd w:val="clear" w:color="auto" w:fill="auto"/>
          </w:tcPr>
          <w:p w:rsidR="00101F50" w:rsidRPr="006F571E" w:rsidRDefault="00101F50" w:rsidP="00E46A3B">
            <w:pPr>
              <w:pStyle w:val="ab"/>
              <w:spacing w:before="0"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F571E">
              <w:rPr>
                <w:rFonts w:ascii="Times New Roman" w:hAnsi="Times New Roman"/>
                <w:sz w:val="28"/>
                <w:szCs w:val="28"/>
              </w:rPr>
              <w:t xml:space="preserve">6. Командное исполнение блоков комбинации и видео запись </w:t>
            </w:r>
          </w:p>
        </w:tc>
      </w:tr>
    </w:tbl>
    <w:p w:rsidR="00DD4F92" w:rsidRDefault="00DD4F92" w:rsidP="00861653">
      <w:pPr>
        <w:pStyle w:val="ab"/>
        <w:spacing w:before="0" w:after="0" w:line="360" w:lineRule="auto"/>
        <w:rPr>
          <w:rFonts w:ascii="Times New Roman" w:hAnsi="Times New Roman"/>
          <w:b/>
          <w:sz w:val="28"/>
          <w:szCs w:val="28"/>
        </w:rPr>
      </w:pPr>
    </w:p>
    <w:p w:rsidR="00101F50" w:rsidRPr="006F0896" w:rsidRDefault="00101F50" w:rsidP="00101F50">
      <w:pPr>
        <w:pStyle w:val="ab"/>
        <w:spacing w:before="0" w:after="0"/>
        <w:jc w:val="center"/>
        <w:rPr>
          <w:rFonts w:ascii="Times New Roman" w:hAnsi="Times New Roman"/>
          <w:b/>
          <w:sz w:val="28"/>
          <w:szCs w:val="28"/>
        </w:rPr>
      </w:pPr>
      <w:r w:rsidRPr="006F0896">
        <w:rPr>
          <w:rFonts w:ascii="Times New Roman" w:hAnsi="Times New Roman"/>
          <w:b/>
          <w:sz w:val="28"/>
          <w:szCs w:val="28"/>
        </w:rPr>
        <w:t xml:space="preserve">Этапы подготовки </w:t>
      </w:r>
      <w:r>
        <w:rPr>
          <w:rFonts w:ascii="Times New Roman" w:hAnsi="Times New Roman"/>
          <w:b/>
          <w:sz w:val="28"/>
          <w:szCs w:val="28"/>
        </w:rPr>
        <w:t>реализации программы Фестиваля педагогом</w:t>
      </w:r>
    </w:p>
    <w:p w:rsidR="00101F50" w:rsidRDefault="00101F50" w:rsidP="00101F50">
      <w:pPr>
        <w:pStyle w:val="ab"/>
        <w:spacing w:before="0" w:after="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в </w:t>
      </w:r>
      <w:r w:rsidRPr="006F0896">
        <w:rPr>
          <w:rFonts w:ascii="Times New Roman" w:hAnsi="Times New Roman"/>
          <w:b/>
          <w:sz w:val="28"/>
          <w:szCs w:val="28"/>
        </w:rPr>
        <w:t>онлайн</w:t>
      </w:r>
      <w:r>
        <w:rPr>
          <w:rFonts w:ascii="Times New Roman" w:hAnsi="Times New Roman"/>
          <w:b/>
          <w:sz w:val="28"/>
          <w:szCs w:val="28"/>
        </w:rPr>
        <w:t xml:space="preserve"> формате</w:t>
      </w:r>
    </w:p>
    <w:p w:rsidR="00DD4F92" w:rsidRDefault="00DD4F92" w:rsidP="005E37B4">
      <w:pPr>
        <w:pStyle w:val="ab"/>
        <w:spacing w:before="0"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FF1BFF" w:rsidRPr="00861653" w:rsidRDefault="007E1A80" w:rsidP="00861653">
      <w:pPr>
        <w:pStyle w:val="ab"/>
        <w:spacing w:before="0" w:after="0" w:line="360" w:lineRule="auto"/>
        <w:jc w:val="right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>
            <wp:extent cx="5437505" cy="1595755"/>
            <wp:effectExtent l="0" t="0" r="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505" cy="1595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01F50" w:rsidRPr="00101F50">
        <w:rPr>
          <w:rFonts w:ascii="Times New Roman" w:hAnsi="Times New Roman"/>
          <w:i/>
          <w:sz w:val="28"/>
          <w:szCs w:val="28"/>
        </w:rPr>
        <w:t>Рисунок 7</w:t>
      </w:r>
    </w:p>
    <w:p w:rsidR="00B564D6" w:rsidRDefault="00B564D6" w:rsidP="00113CB5">
      <w:pPr>
        <w:pStyle w:val="ab"/>
        <w:spacing w:before="0" w:after="0"/>
        <w:jc w:val="center"/>
        <w:rPr>
          <w:rFonts w:ascii="Times New Roman" w:hAnsi="Times New Roman"/>
          <w:b/>
          <w:sz w:val="28"/>
          <w:szCs w:val="28"/>
        </w:rPr>
      </w:pPr>
      <w:r w:rsidRPr="00B564D6">
        <w:rPr>
          <w:rFonts w:ascii="Times New Roman" w:hAnsi="Times New Roman"/>
          <w:b/>
          <w:sz w:val="28"/>
          <w:szCs w:val="28"/>
        </w:rPr>
        <w:t xml:space="preserve">Рекомендации по осуществлению видеозаписи </w:t>
      </w:r>
    </w:p>
    <w:p w:rsidR="00B564D6" w:rsidRDefault="00B564D6" w:rsidP="00113CB5">
      <w:pPr>
        <w:pStyle w:val="ab"/>
        <w:spacing w:before="0" w:after="0"/>
        <w:jc w:val="center"/>
        <w:rPr>
          <w:rFonts w:ascii="Times New Roman" w:hAnsi="Times New Roman"/>
          <w:b/>
          <w:sz w:val="28"/>
          <w:szCs w:val="28"/>
        </w:rPr>
      </w:pPr>
      <w:r w:rsidRPr="00B564D6">
        <w:rPr>
          <w:rFonts w:ascii="Times New Roman" w:hAnsi="Times New Roman"/>
          <w:b/>
          <w:sz w:val="28"/>
          <w:szCs w:val="28"/>
        </w:rPr>
        <w:t>соревновательного ролика команды-участницы</w:t>
      </w:r>
    </w:p>
    <w:p w:rsidR="00113CB5" w:rsidRPr="00B564D6" w:rsidRDefault="00113CB5" w:rsidP="00113CB5">
      <w:pPr>
        <w:pStyle w:val="ab"/>
        <w:spacing w:before="0" w:after="0"/>
        <w:jc w:val="center"/>
        <w:rPr>
          <w:rFonts w:ascii="Times New Roman" w:hAnsi="Times New Roman"/>
          <w:b/>
          <w:sz w:val="28"/>
          <w:szCs w:val="28"/>
        </w:rPr>
      </w:pPr>
    </w:p>
    <w:p w:rsidR="0086308A" w:rsidRDefault="0086308A" w:rsidP="0086308A">
      <w:pPr>
        <w:pStyle w:val="ab"/>
        <w:spacing w:before="0"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10568"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 xml:space="preserve">одержание соревновательной программы каждая команда выполняет самостоятельно, без «суфлирования движений» педагогом. </w:t>
      </w:r>
    </w:p>
    <w:p w:rsidR="0086308A" w:rsidRPr="00D10568" w:rsidRDefault="0086308A" w:rsidP="0086308A">
      <w:pPr>
        <w:pStyle w:val="ab"/>
        <w:spacing w:before="0"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Одновременно в режиме «реального времени» педагог или ассистент осуществляет видео запись исполнения всеми участниками команды соревновательной программы (для дальнейшей отправки организаторам снятого ролика).</w:t>
      </w:r>
    </w:p>
    <w:p w:rsidR="0086308A" w:rsidRDefault="0086308A" w:rsidP="0086308A">
      <w:pPr>
        <w:pStyle w:val="ab"/>
        <w:spacing w:before="0" w:after="0" w:line="36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  <w:r w:rsidRPr="00DD4F92">
        <w:rPr>
          <w:rFonts w:ascii="Times New Roman" w:hAnsi="Times New Roman"/>
          <w:i/>
          <w:sz w:val="28"/>
          <w:szCs w:val="28"/>
        </w:rPr>
        <w:lastRenderedPageBreak/>
        <w:t>Технические рекомендации к снятию данного ролика отражены в следующих требованиях:</w:t>
      </w:r>
    </w:p>
    <w:p w:rsidR="00101F50" w:rsidRDefault="007E1A80" w:rsidP="0086308A">
      <w:pPr>
        <w:pStyle w:val="ab"/>
        <w:spacing w:before="0" w:after="0" w:line="36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432435</wp:posOffset>
            </wp:positionH>
            <wp:positionV relativeFrom="paragraph">
              <wp:posOffset>38100</wp:posOffset>
            </wp:positionV>
            <wp:extent cx="1799590" cy="974090"/>
            <wp:effectExtent l="19050" t="0" r="0" b="0"/>
            <wp:wrapSquare wrapText="bothSides"/>
            <wp:docPr id="147" name="Рисунок 8" descr="https://www.pmjisrael.com/uploads/n/1531829444.6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https://www.pmjisrael.com/uploads/n/1531829444.600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974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01F50" w:rsidRDefault="00101F50" w:rsidP="0086308A">
      <w:pPr>
        <w:pStyle w:val="ab"/>
        <w:spacing w:before="0" w:after="0" w:line="36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</w:p>
    <w:p w:rsidR="00101F50" w:rsidRDefault="00101F50" w:rsidP="0086308A">
      <w:pPr>
        <w:pStyle w:val="ab"/>
        <w:spacing w:before="0" w:after="0" w:line="36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</w:p>
    <w:p w:rsidR="00101F50" w:rsidRPr="00DD4F92" w:rsidRDefault="00101F50" w:rsidP="0086308A">
      <w:pPr>
        <w:pStyle w:val="ab"/>
        <w:spacing w:before="0" w:after="0" w:line="36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</w:p>
    <w:p w:rsidR="0086308A" w:rsidRPr="00D10568" w:rsidRDefault="0086308A" w:rsidP="0086308A">
      <w:pPr>
        <w:pStyle w:val="ab"/>
        <w:spacing w:before="0"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 Для съемки</w:t>
      </w:r>
      <w:r w:rsidRPr="00D10568">
        <w:rPr>
          <w:rFonts w:ascii="Times New Roman" w:hAnsi="Times New Roman"/>
          <w:sz w:val="28"/>
          <w:szCs w:val="28"/>
        </w:rPr>
        <w:t xml:space="preserve"> необходимо использовать</w:t>
      </w:r>
      <w:r>
        <w:rPr>
          <w:rFonts w:ascii="Times New Roman" w:hAnsi="Times New Roman"/>
          <w:sz w:val="28"/>
          <w:szCs w:val="28"/>
        </w:rPr>
        <w:t xml:space="preserve"> мобильный смартфон на штативе (для стабильного фиксирования съемки)</w:t>
      </w:r>
    </w:p>
    <w:p w:rsidR="0086308A" w:rsidRPr="00D10568" w:rsidRDefault="0086308A" w:rsidP="0086308A">
      <w:pPr>
        <w:pStyle w:val="ab"/>
        <w:spacing w:before="0"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 Съемка видео-ролика </w:t>
      </w:r>
      <w:r w:rsidRPr="00D10568">
        <w:rPr>
          <w:rFonts w:ascii="Times New Roman" w:hAnsi="Times New Roman"/>
          <w:sz w:val="28"/>
          <w:szCs w:val="28"/>
        </w:rPr>
        <w:t xml:space="preserve">должна производиться на основную камеру смартфона в разрешении Full HD (1920х1080) с частотой кадров не ниже 25-30 к/с. </w:t>
      </w:r>
    </w:p>
    <w:p w:rsidR="0086308A" w:rsidRPr="00D10568" w:rsidRDefault="0086308A" w:rsidP="0086308A">
      <w:pPr>
        <w:pStyle w:val="ab"/>
        <w:spacing w:before="0"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10568">
        <w:rPr>
          <w:rFonts w:ascii="Times New Roman" w:hAnsi="Times New Roman"/>
          <w:sz w:val="28"/>
          <w:szCs w:val="28"/>
        </w:rPr>
        <w:t>К бюджетным моделям, обладающим качественной видеокамерой можно отнести: </w:t>
      </w:r>
    </w:p>
    <w:p w:rsidR="0086308A" w:rsidRPr="00D10568" w:rsidRDefault="0086308A" w:rsidP="0086308A">
      <w:pPr>
        <w:pStyle w:val="ab"/>
        <w:spacing w:before="0"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Meizu 16</w:t>
      </w:r>
    </w:p>
    <w:p w:rsidR="0086308A" w:rsidRPr="00D10568" w:rsidRDefault="0086308A" w:rsidP="0086308A">
      <w:pPr>
        <w:pStyle w:val="ab"/>
        <w:spacing w:before="0"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Xiaomi Mi A3</w:t>
      </w:r>
    </w:p>
    <w:p w:rsidR="0086308A" w:rsidRPr="00D10568" w:rsidRDefault="0086308A" w:rsidP="0086308A">
      <w:pPr>
        <w:pStyle w:val="ab"/>
        <w:spacing w:before="0"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HONOR 8X</w:t>
      </w:r>
    </w:p>
    <w:p w:rsidR="0086308A" w:rsidRPr="00D10568" w:rsidRDefault="0086308A" w:rsidP="0086308A">
      <w:pPr>
        <w:pStyle w:val="ab"/>
        <w:spacing w:before="0"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Samsung Galaxy A50</w:t>
      </w:r>
    </w:p>
    <w:p w:rsidR="0086308A" w:rsidRPr="00D10568" w:rsidRDefault="0086308A" w:rsidP="0086308A">
      <w:pPr>
        <w:pStyle w:val="ab"/>
        <w:spacing w:before="0"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10568">
        <w:rPr>
          <w:rFonts w:ascii="Times New Roman" w:hAnsi="Times New Roman"/>
          <w:sz w:val="28"/>
          <w:szCs w:val="28"/>
        </w:rPr>
        <w:t>3. Ракурс съемки – фронтальный (по центру), чтобы все участники команды полностью попадали в кадр во время всего исполнения соревновательн</w:t>
      </w:r>
      <w:r>
        <w:rPr>
          <w:rFonts w:ascii="Times New Roman" w:hAnsi="Times New Roman"/>
          <w:sz w:val="28"/>
          <w:szCs w:val="28"/>
        </w:rPr>
        <w:t>ой программы.</w:t>
      </w:r>
    </w:p>
    <w:p w:rsidR="0086308A" w:rsidRPr="00D10568" w:rsidRDefault="0086308A" w:rsidP="0086308A">
      <w:pPr>
        <w:pStyle w:val="ab"/>
        <w:spacing w:before="0"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10568">
        <w:rPr>
          <w:rFonts w:ascii="Times New Roman" w:hAnsi="Times New Roman"/>
          <w:sz w:val="28"/>
          <w:szCs w:val="28"/>
        </w:rPr>
        <w:t>4. Съемка должн</w:t>
      </w:r>
      <w:r>
        <w:rPr>
          <w:rFonts w:ascii="Times New Roman" w:hAnsi="Times New Roman"/>
          <w:sz w:val="28"/>
          <w:szCs w:val="28"/>
        </w:rPr>
        <w:t xml:space="preserve">а осуществляться одним дублем, </w:t>
      </w:r>
      <w:r w:rsidRPr="00D10568">
        <w:rPr>
          <w:rFonts w:ascii="Times New Roman" w:hAnsi="Times New Roman"/>
          <w:sz w:val="28"/>
          <w:szCs w:val="28"/>
        </w:rPr>
        <w:t>без монтажа в режиме «реального времени».</w:t>
      </w:r>
    </w:p>
    <w:p w:rsidR="00B564D6" w:rsidRDefault="00B564D6" w:rsidP="00653C5E">
      <w:pPr>
        <w:pStyle w:val="ab"/>
        <w:spacing w:before="0" w:after="0" w:line="360" w:lineRule="auto"/>
        <w:ind w:firstLine="709"/>
        <w:jc w:val="both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 xml:space="preserve">Перед началом видеозаписи необходимо провести «работу над ошибками», используя опыт проведения </w:t>
      </w:r>
      <w:r w:rsidR="00DD4F92">
        <w:rPr>
          <w:rFonts w:ascii="Times New Roman" w:hAnsi="Times New Roman"/>
          <w:color w:val="auto"/>
          <w:sz w:val="28"/>
          <w:szCs w:val="28"/>
        </w:rPr>
        <w:t>Фестиваля в 2020 году.</w:t>
      </w:r>
    </w:p>
    <w:p w:rsidR="00B564D6" w:rsidRPr="00DD4F92" w:rsidRDefault="00DD4F92" w:rsidP="00DD4F92">
      <w:pPr>
        <w:pStyle w:val="ab"/>
        <w:spacing w:before="0" w:after="0" w:line="360" w:lineRule="auto"/>
        <w:ind w:firstLine="709"/>
        <w:jc w:val="both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>Допущенные участниками Фестиваля в прошлом ошибки условно поделили на следующие группы</w:t>
      </w:r>
      <w:r w:rsidR="00101F50">
        <w:rPr>
          <w:rFonts w:ascii="Times New Roman" w:hAnsi="Times New Roman"/>
          <w:color w:val="auto"/>
          <w:sz w:val="28"/>
          <w:szCs w:val="28"/>
        </w:rPr>
        <w:t xml:space="preserve"> (Рис. 8)</w:t>
      </w:r>
      <w:r>
        <w:rPr>
          <w:rFonts w:ascii="Times New Roman" w:hAnsi="Times New Roman"/>
          <w:color w:val="auto"/>
          <w:sz w:val="28"/>
          <w:szCs w:val="28"/>
        </w:rPr>
        <w:t>:</w:t>
      </w:r>
    </w:p>
    <w:p w:rsidR="00101F50" w:rsidRDefault="00101F50" w:rsidP="00653C5E">
      <w:pPr>
        <w:pStyle w:val="ab"/>
        <w:spacing w:before="0" w:after="0" w:line="360" w:lineRule="auto"/>
        <w:ind w:firstLine="709"/>
        <w:jc w:val="both"/>
        <w:rPr>
          <w:rFonts w:ascii="Times New Roman" w:hAnsi="Times New Roman"/>
          <w:color w:val="auto"/>
          <w:sz w:val="28"/>
          <w:szCs w:val="28"/>
        </w:rPr>
      </w:pPr>
    </w:p>
    <w:p w:rsidR="00101F50" w:rsidRPr="00101F50" w:rsidRDefault="007E1A80" w:rsidP="00101F50">
      <w:pPr>
        <w:pStyle w:val="ab"/>
        <w:spacing w:before="0" w:after="0" w:line="360" w:lineRule="auto"/>
        <w:jc w:val="center"/>
        <w:rPr>
          <w:rFonts w:ascii="Times New Roman" w:hAnsi="Times New Roman"/>
          <w:b/>
          <w:color w:val="auto"/>
          <w:sz w:val="28"/>
          <w:szCs w:val="28"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371475</wp:posOffset>
            </wp:positionH>
            <wp:positionV relativeFrom="paragraph">
              <wp:posOffset>416560</wp:posOffset>
            </wp:positionV>
            <wp:extent cx="5558790" cy="3526790"/>
            <wp:effectExtent l="19050" t="0" r="3810" b="0"/>
            <wp:wrapSquare wrapText="bothSides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b="80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790" cy="3526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01F50" w:rsidRPr="00101F50">
        <w:rPr>
          <w:rFonts w:ascii="Times New Roman" w:hAnsi="Times New Roman"/>
          <w:b/>
          <w:color w:val="auto"/>
          <w:sz w:val="28"/>
          <w:szCs w:val="28"/>
        </w:rPr>
        <w:t>Группы ошибок по итогам реализации Фестиваля-2020</w:t>
      </w:r>
    </w:p>
    <w:p w:rsidR="00C2560B" w:rsidRDefault="00C2560B" w:rsidP="00101F50">
      <w:pPr>
        <w:pStyle w:val="ab"/>
        <w:spacing w:before="0" w:after="0" w:line="360" w:lineRule="auto"/>
        <w:ind w:firstLine="709"/>
        <w:jc w:val="right"/>
        <w:rPr>
          <w:rFonts w:ascii="Times New Roman" w:hAnsi="Times New Roman"/>
          <w:i/>
          <w:color w:val="auto"/>
          <w:sz w:val="28"/>
          <w:szCs w:val="28"/>
        </w:rPr>
      </w:pPr>
    </w:p>
    <w:p w:rsidR="00C2560B" w:rsidRDefault="00C2560B" w:rsidP="00101F50">
      <w:pPr>
        <w:pStyle w:val="ab"/>
        <w:spacing w:before="0" w:after="0" w:line="360" w:lineRule="auto"/>
        <w:ind w:firstLine="709"/>
        <w:jc w:val="right"/>
        <w:rPr>
          <w:rFonts w:ascii="Times New Roman" w:hAnsi="Times New Roman"/>
          <w:i/>
          <w:color w:val="auto"/>
          <w:sz w:val="28"/>
          <w:szCs w:val="28"/>
        </w:rPr>
      </w:pPr>
    </w:p>
    <w:p w:rsidR="00C2560B" w:rsidRDefault="00C2560B" w:rsidP="00101F50">
      <w:pPr>
        <w:pStyle w:val="ab"/>
        <w:spacing w:before="0" w:after="0" w:line="360" w:lineRule="auto"/>
        <w:ind w:firstLine="709"/>
        <w:jc w:val="right"/>
        <w:rPr>
          <w:rFonts w:ascii="Times New Roman" w:hAnsi="Times New Roman"/>
          <w:i/>
          <w:color w:val="auto"/>
          <w:sz w:val="28"/>
          <w:szCs w:val="28"/>
        </w:rPr>
      </w:pPr>
    </w:p>
    <w:p w:rsidR="00C2560B" w:rsidRDefault="00C2560B" w:rsidP="00101F50">
      <w:pPr>
        <w:pStyle w:val="ab"/>
        <w:spacing w:before="0" w:after="0" w:line="360" w:lineRule="auto"/>
        <w:ind w:firstLine="709"/>
        <w:jc w:val="right"/>
        <w:rPr>
          <w:rFonts w:ascii="Times New Roman" w:hAnsi="Times New Roman"/>
          <w:i/>
          <w:color w:val="auto"/>
          <w:sz w:val="28"/>
          <w:szCs w:val="28"/>
        </w:rPr>
      </w:pPr>
    </w:p>
    <w:p w:rsidR="00C2560B" w:rsidRDefault="00C2560B" w:rsidP="00101F50">
      <w:pPr>
        <w:pStyle w:val="ab"/>
        <w:spacing w:before="0" w:after="0" w:line="360" w:lineRule="auto"/>
        <w:ind w:firstLine="709"/>
        <w:jc w:val="right"/>
        <w:rPr>
          <w:rFonts w:ascii="Times New Roman" w:hAnsi="Times New Roman"/>
          <w:i/>
          <w:color w:val="auto"/>
          <w:sz w:val="28"/>
          <w:szCs w:val="28"/>
        </w:rPr>
      </w:pPr>
    </w:p>
    <w:p w:rsidR="00C2560B" w:rsidRDefault="00C2560B" w:rsidP="00101F50">
      <w:pPr>
        <w:pStyle w:val="ab"/>
        <w:spacing w:before="0" w:after="0" w:line="360" w:lineRule="auto"/>
        <w:ind w:firstLine="709"/>
        <w:jc w:val="right"/>
        <w:rPr>
          <w:rFonts w:ascii="Times New Roman" w:hAnsi="Times New Roman"/>
          <w:i/>
          <w:color w:val="auto"/>
          <w:sz w:val="28"/>
          <w:szCs w:val="28"/>
        </w:rPr>
      </w:pPr>
    </w:p>
    <w:p w:rsidR="00C2560B" w:rsidRDefault="00C2560B" w:rsidP="00101F50">
      <w:pPr>
        <w:pStyle w:val="ab"/>
        <w:spacing w:before="0" w:after="0" w:line="360" w:lineRule="auto"/>
        <w:ind w:firstLine="709"/>
        <w:jc w:val="right"/>
        <w:rPr>
          <w:rFonts w:ascii="Times New Roman" w:hAnsi="Times New Roman"/>
          <w:i/>
          <w:color w:val="auto"/>
          <w:sz w:val="28"/>
          <w:szCs w:val="28"/>
        </w:rPr>
      </w:pPr>
    </w:p>
    <w:p w:rsidR="00C2560B" w:rsidRDefault="00C2560B" w:rsidP="00101F50">
      <w:pPr>
        <w:pStyle w:val="ab"/>
        <w:spacing w:before="0" w:after="0" w:line="360" w:lineRule="auto"/>
        <w:ind w:firstLine="709"/>
        <w:jc w:val="right"/>
        <w:rPr>
          <w:rFonts w:ascii="Times New Roman" w:hAnsi="Times New Roman"/>
          <w:i/>
          <w:color w:val="auto"/>
          <w:sz w:val="28"/>
          <w:szCs w:val="28"/>
        </w:rPr>
      </w:pPr>
    </w:p>
    <w:p w:rsidR="00C2560B" w:rsidRDefault="00C2560B" w:rsidP="00101F50">
      <w:pPr>
        <w:pStyle w:val="ab"/>
        <w:spacing w:before="0" w:after="0" w:line="360" w:lineRule="auto"/>
        <w:ind w:firstLine="709"/>
        <w:jc w:val="right"/>
        <w:rPr>
          <w:rFonts w:ascii="Times New Roman" w:hAnsi="Times New Roman"/>
          <w:i/>
          <w:color w:val="auto"/>
          <w:sz w:val="28"/>
          <w:szCs w:val="28"/>
        </w:rPr>
      </w:pPr>
    </w:p>
    <w:p w:rsidR="00C2560B" w:rsidRDefault="00C2560B" w:rsidP="00101F50">
      <w:pPr>
        <w:pStyle w:val="ab"/>
        <w:spacing w:before="0" w:after="0" w:line="360" w:lineRule="auto"/>
        <w:ind w:firstLine="709"/>
        <w:jc w:val="right"/>
        <w:rPr>
          <w:rFonts w:ascii="Times New Roman" w:hAnsi="Times New Roman"/>
          <w:i/>
          <w:color w:val="auto"/>
          <w:sz w:val="28"/>
          <w:szCs w:val="28"/>
        </w:rPr>
      </w:pPr>
    </w:p>
    <w:p w:rsidR="00C2560B" w:rsidRDefault="00C2560B" w:rsidP="00101F50">
      <w:pPr>
        <w:pStyle w:val="ab"/>
        <w:spacing w:before="0" w:after="0" w:line="360" w:lineRule="auto"/>
        <w:ind w:firstLine="709"/>
        <w:jc w:val="right"/>
        <w:rPr>
          <w:rFonts w:ascii="Times New Roman" w:hAnsi="Times New Roman"/>
          <w:i/>
          <w:color w:val="auto"/>
          <w:sz w:val="28"/>
          <w:szCs w:val="28"/>
        </w:rPr>
      </w:pPr>
    </w:p>
    <w:p w:rsidR="00C2560B" w:rsidRDefault="00C2560B" w:rsidP="00C2560B">
      <w:pPr>
        <w:pStyle w:val="ab"/>
        <w:spacing w:before="0" w:after="0" w:line="360" w:lineRule="auto"/>
        <w:rPr>
          <w:rFonts w:ascii="Times New Roman" w:hAnsi="Times New Roman"/>
          <w:i/>
          <w:color w:val="auto"/>
          <w:sz w:val="28"/>
          <w:szCs w:val="28"/>
        </w:rPr>
      </w:pPr>
    </w:p>
    <w:p w:rsidR="00101F50" w:rsidRPr="00101F50" w:rsidRDefault="00101F50" w:rsidP="00101F50">
      <w:pPr>
        <w:pStyle w:val="ab"/>
        <w:spacing w:before="0" w:after="0" w:line="360" w:lineRule="auto"/>
        <w:ind w:firstLine="709"/>
        <w:jc w:val="right"/>
        <w:rPr>
          <w:rFonts w:ascii="Times New Roman" w:hAnsi="Times New Roman"/>
          <w:i/>
          <w:color w:val="auto"/>
          <w:sz w:val="28"/>
          <w:szCs w:val="28"/>
        </w:rPr>
      </w:pPr>
      <w:r w:rsidRPr="00101F50">
        <w:rPr>
          <w:rFonts w:ascii="Times New Roman" w:hAnsi="Times New Roman"/>
          <w:i/>
          <w:color w:val="auto"/>
          <w:sz w:val="28"/>
          <w:szCs w:val="28"/>
        </w:rPr>
        <w:t>Рисунок 8</w:t>
      </w:r>
    </w:p>
    <w:p w:rsidR="00101F50" w:rsidRPr="00C2560B" w:rsidRDefault="00101F50" w:rsidP="00101F50">
      <w:pPr>
        <w:pStyle w:val="ab"/>
        <w:spacing w:before="0" w:after="0" w:line="360" w:lineRule="auto"/>
        <w:ind w:firstLine="709"/>
        <w:jc w:val="both"/>
        <w:rPr>
          <w:rFonts w:ascii="Times New Roman" w:hAnsi="Times New Roman"/>
          <w:color w:val="auto"/>
          <w:sz w:val="16"/>
          <w:szCs w:val="16"/>
        </w:rPr>
      </w:pPr>
    </w:p>
    <w:p w:rsidR="00FF1BFF" w:rsidRPr="00861653" w:rsidRDefault="00101F50" w:rsidP="00861653">
      <w:pPr>
        <w:pStyle w:val="ab"/>
        <w:spacing w:before="0" w:after="0" w:line="360" w:lineRule="auto"/>
        <w:ind w:firstLine="709"/>
        <w:jc w:val="both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>Подроб</w:t>
      </w:r>
      <w:r w:rsidR="00DD4F92">
        <w:rPr>
          <w:rFonts w:ascii="Times New Roman" w:hAnsi="Times New Roman"/>
          <w:color w:val="auto"/>
          <w:sz w:val="28"/>
          <w:szCs w:val="28"/>
        </w:rPr>
        <w:t xml:space="preserve">ное описание содержания соревновательного ролика № 3 (соревновательного ролика команды-участницы) описано в разделе </w:t>
      </w:r>
      <w:r w:rsidR="00DD4F92">
        <w:rPr>
          <w:rFonts w:ascii="Times New Roman" w:hAnsi="Times New Roman"/>
          <w:color w:val="auto"/>
          <w:sz w:val="28"/>
          <w:szCs w:val="28"/>
          <w:lang w:val="en-US"/>
        </w:rPr>
        <w:t>V</w:t>
      </w:r>
      <w:r w:rsidR="00DD4F92">
        <w:rPr>
          <w:rFonts w:ascii="Times New Roman" w:hAnsi="Times New Roman"/>
          <w:color w:val="auto"/>
          <w:sz w:val="28"/>
          <w:szCs w:val="28"/>
        </w:rPr>
        <w:t xml:space="preserve"> данного методического пособия: рисунок 4 и описание содержания </w:t>
      </w:r>
      <w:r w:rsidR="00DD4F92" w:rsidRPr="00DD4F92">
        <w:rPr>
          <w:rFonts w:ascii="Times New Roman" w:hAnsi="Times New Roman"/>
          <w:color w:val="auto"/>
          <w:sz w:val="28"/>
          <w:szCs w:val="28"/>
        </w:rPr>
        <w:t>соревновательного ролика № 2 по каждой номинации</w:t>
      </w:r>
      <w:r w:rsidR="00DD4F92">
        <w:rPr>
          <w:rFonts w:ascii="Times New Roman" w:hAnsi="Times New Roman"/>
          <w:color w:val="auto"/>
          <w:sz w:val="28"/>
          <w:szCs w:val="28"/>
        </w:rPr>
        <w:t>, где схематично отражено подробное наполнение соревновательной комбинации.</w:t>
      </w:r>
    </w:p>
    <w:p w:rsidR="00B564D6" w:rsidRPr="00C2560B" w:rsidRDefault="00101F50" w:rsidP="00C2560B">
      <w:pPr>
        <w:pStyle w:val="ab"/>
        <w:spacing w:before="0" w:after="0" w:line="360" w:lineRule="auto"/>
        <w:ind w:firstLine="709"/>
        <w:jc w:val="both"/>
        <w:rPr>
          <w:rFonts w:ascii="Times New Roman" w:hAnsi="Times New Roman"/>
          <w:b/>
          <w:color w:val="auto"/>
          <w:sz w:val="28"/>
          <w:szCs w:val="28"/>
        </w:rPr>
      </w:pPr>
      <w:r w:rsidRPr="00C2560B">
        <w:rPr>
          <w:rFonts w:ascii="Times New Roman" w:hAnsi="Times New Roman"/>
          <w:b/>
          <w:color w:val="auto"/>
          <w:sz w:val="28"/>
          <w:szCs w:val="28"/>
        </w:rPr>
        <w:t>«</w:t>
      </w:r>
      <w:r w:rsidR="00C2560B" w:rsidRPr="00C2560B">
        <w:rPr>
          <w:rFonts w:ascii="Times New Roman" w:hAnsi="Times New Roman"/>
          <w:b/>
          <w:color w:val="auto"/>
          <w:sz w:val="28"/>
          <w:szCs w:val="28"/>
        </w:rPr>
        <w:t>З</w:t>
      </w:r>
      <w:r w:rsidRPr="00C2560B">
        <w:rPr>
          <w:rFonts w:ascii="Times New Roman" w:hAnsi="Times New Roman"/>
          <w:b/>
          <w:color w:val="auto"/>
          <w:sz w:val="28"/>
          <w:szCs w:val="28"/>
        </w:rPr>
        <w:t>ачетная комбинация» (повтор 4 раза</w:t>
      </w:r>
      <w:r w:rsidR="00C2560B" w:rsidRPr="00C2560B">
        <w:rPr>
          <w:rFonts w:ascii="Times New Roman" w:hAnsi="Times New Roman"/>
          <w:b/>
          <w:color w:val="auto"/>
          <w:sz w:val="28"/>
          <w:szCs w:val="28"/>
        </w:rPr>
        <w:t xml:space="preserve">) + комбинация на развитие гибкости из № 3 Блока соревновательного ролика № 2 </w:t>
      </w:r>
      <w:r w:rsidR="00C2560B">
        <w:rPr>
          <w:rFonts w:ascii="Times New Roman" w:hAnsi="Times New Roman"/>
          <w:b/>
          <w:color w:val="auto"/>
          <w:sz w:val="28"/>
          <w:szCs w:val="28"/>
        </w:rPr>
        <w:t>(выполняется один</w:t>
      </w:r>
      <w:r w:rsidR="00C2560B" w:rsidRPr="00C2560B">
        <w:rPr>
          <w:rFonts w:ascii="Times New Roman" w:hAnsi="Times New Roman"/>
          <w:b/>
          <w:color w:val="auto"/>
          <w:sz w:val="28"/>
          <w:szCs w:val="28"/>
        </w:rPr>
        <w:t xml:space="preserve"> раз)</w:t>
      </w:r>
      <w:r w:rsidR="00FF1BFF">
        <w:rPr>
          <w:rFonts w:ascii="Times New Roman" w:hAnsi="Times New Roman"/>
          <w:b/>
          <w:color w:val="auto"/>
          <w:sz w:val="28"/>
          <w:szCs w:val="28"/>
        </w:rPr>
        <w:t>.</w:t>
      </w:r>
    </w:p>
    <w:p w:rsidR="00101F50" w:rsidRPr="00C2560B" w:rsidRDefault="00C2560B" w:rsidP="00C2560B">
      <w:pPr>
        <w:pStyle w:val="ab"/>
        <w:spacing w:before="0" w:after="0" w:line="360" w:lineRule="auto"/>
        <w:ind w:firstLine="709"/>
        <w:jc w:val="both"/>
        <w:rPr>
          <w:rFonts w:ascii="Times New Roman" w:hAnsi="Times New Roman"/>
          <w:b/>
          <w:color w:val="auto"/>
          <w:sz w:val="28"/>
          <w:szCs w:val="28"/>
        </w:rPr>
      </w:pPr>
      <w:r w:rsidRPr="00C2560B">
        <w:rPr>
          <w:rFonts w:ascii="Times New Roman" w:hAnsi="Times New Roman"/>
          <w:b/>
          <w:color w:val="auto"/>
          <w:sz w:val="28"/>
          <w:szCs w:val="28"/>
        </w:rPr>
        <w:t>ВАЖНО!</w:t>
      </w:r>
      <w:r>
        <w:rPr>
          <w:rFonts w:ascii="Times New Roman" w:hAnsi="Times New Roman"/>
          <w:b/>
          <w:color w:val="auto"/>
          <w:sz w:val="28"/>
          <w:szCs w:val="28"/>
        </w:rPr>
        <w:t xml:space="preserve"> В зависимости от уровня подготовки участников команды</w:t>
      </w:r>
      <w:r w:rsidR="000A7471">
        <w:rPr>
          <w:rFonts w:ascii="Times New Roman" w:hAnsi="Times New Roman"/>
          <w:b/>
          <w:color w:val="auto"/>
          <w:sz w:val="28"/>
          <w:szCs w:val="28"/>
        </w:rPr>
        <w:t xml:space="preserve"> и</w:t>
      </w:r>
      <w:r>
        <w:rPr>
          <w:rFonts w:ascii="Times New Roman" w:hAnsi="Times New Roman"/>
          <w:b/>
          <w:color w:val="auto"/>
          <w:sz w:val="28"/>
          <w:szCs w:val="28"/>
        </w:rPr>
        <w:t xml:space="preserve"> по выбору педагога (руководителя команды) допускается наличие паузы-отдыха между выполнением повторов «зачетной комбинации». Например, участники команды выполняют повтор «зачетной комбинации 2 раза (как в соревновательном ролике № 2), затем пауза-отдых 15-30 секунд и снова выполняют два повтора «зачетной комбинации».</w:t>
      </w:r>
    </w:p>
    <w:p w:rsidR="00155C31" w:rsidRPr="00155C31" w:rsidRDefault="00B46BED" w:rsidP="00164584">
      <w:pPr>
        <w:shd w:val="clear" w:color="auto" w:fill="FFFFFF"/>
        <w:suppressAutoHyphens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color w:val="333333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  <w:r w:rsidR="00155C31">
        <w:rPr>
          <w:rFonts w:ascii="Times New Roman" w:hAnsi="Times New Roman"/>
          <w:b/>
          <w:sz w:val="28"/>
          <w:szCs w:val="28"/>
          <w:lang w:val="en-US"/>
        </w:rPr>
        <w:lastRenderedPageBreak/>
        <w:t>VII</w:t>
      </w:r>
      <w:r w:rsidR="00155C31" w:rsidRPr="00155C31">
        <w:rPr>
          <w:rFonts w:ascii="Times New Roman" w:hAnsi="Times New Roman"/>
          <w:b/>
          <w:sz w:val="28"/>
          <w:szCs w:val="28"/>
        </w:rPr>
        <w:t xml:space="preserve">. </w:t>
      </w:r>
      <w:r w:rsidR="00155C31" w:rsidRPr="00155C31">
        <w:rPr>
          <w:rFonts w:ascii="Times New Roman" w:eastAsia="Times New Roman" w:hAnsi="Times New Roman" w:cs="Times New Roman"/>
          <w:b/>
          <w:caps/>
          <w:color w:val="333333"/>
          <w:sz w:val="28"/>
          <w:szCs w:val="28"/>
        </w:rPr>
        <w:t>Вопросы судейства</w:t>
      </w:r>
    </w:p>
    <w:p w:rsidR="00155C31" w:rsidRPr="006D77C0" w:rsidRDefault="00155C31" w:rsidP="00164584">
      <w:pPr>
        <w:pStyle w:val="ab"/>
        <w:tabs>
          <w:tab w:val="left" w:pos="630"/>
        </w:tabs>
        <w:spacing w:before="0" w:after="0" w:line="360" w:lineRule="auto"/>
        <w:jc w:val="center"/>
        <w:rPr>
          <w:rFonts w:ascii="Times New Roman" w:hAnsi="Times New Roman"/>
          <w:b/>
          <w:sz w:val="16"/>
          <w:szCs w:val="16"/>
        </w:rPr>
      </w:pPr>
    </w:p>
    <w:p w:rsidR="00442233" w:rsidRPr="00174D64" w:rsidRDefault="00442233" w:rsidP="00164584">
      <w:pPr>
        <w:widowControl w:val="0"/>
        <w:suppressAutoHyphens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74D64">
        <w:rPr>
          <w:rFonts w:ascii="Times New Roman" w:eastAsia="Times New Roman" w:hAnsi="Times New Roman" w:cs="Times New Roman"/>
          <w:sz w:val="28"/>
          <w:szCs w:val="28"/>
        </w:rPr>
        <w:t>Судейская коллегия состоит</w:t>
      </w:r>
      <w:r w:rsidR="00B02CAC" w:rsidRPr="00174D64">
        <w:rPr>
          <w:rFonts w:ascii="Times New Roman" w:eastAsia="Times New Roman" w:hAnsi="Times New Roman" w:cs="Times New Roman"/>
          <w:sz w:val="28"/>
          <w:szCs w:val="28"/>
        </w:rPr>
        <w:t xml:space="preserve"> из главного судьи и</w:t>
      </w:r>
      <w:r w:rsidRPr="00174D64">
        <w:rPr>
          <w:rFonts w:ascii="Times New Roman" w:eastAsia="Times New Roman" w:hAnsi="Times New Roman" w:cs="Times New Roman"/>
          <w:sz w:val="28"/>
          <w:szCs w:val="28"/>
        </w:rPr>
        <w:t xml:space="preserve"> 4 суд</w:t>
      </w:r>
      <w:r w:rsidR="0086308A" w:rsidRPr="00174D64">
        <w:rPr>
          <w:rFonts w:ascii="Times New Roman" w:eastAsia="Times New Roman" w:hAnsi="Times New Roman" w:cs="Times New Roman"/>
          <w:sz w:val="28"/>
          <w:szCs w:val="28"/>
        </w:rPr>
        <w:t>ей по технике.</w:t>
      </w:r>
    </w:p>
    <w:p w:rsidR="00180219" w:rsidRPr="00174D64" w:rsidRDefault="007E1A80" w:rsidP="00180219">
      <w:pPr>
        <w:suppressAutoHyphens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4D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117215" cy="728980"/>
            <wp:effectExtent l="19050" t="0" r="698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215" cy="728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80219" w:rsidRPr="00FF1BFF" w:rsidRDefault="00180219" w:rsidP="00CF7C82">
      <w:pPr>
        <w:suppressAutoHyphens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74D64">
        <w:rPr>
          <w:rFonts w:ascii="Times New Roman" w:hAnsi="Times New Roman" w:cs="Times New Roman"/>
          <w:sz w:val="28"/>
          <w:szCs w:val="28"/>
        </w:rPr>
        <w:t xml:space="preserve">Главный судья контролирует всех членов судейской коллегии, следит за беспристрастным судейством, за корректным внесением результатов </w:t>
      </w:r>
      <w:r w:rsidRPr="00174D64">
        <w:rPr>
          <w:rFonts w:ascii="Times New Roman" w:hAnsi="Times New Roman" w:cs="Times New Roman"/>
          <w:sz w:val="28"/>
          <w:szCs w:val="28"/>
        </w:rPr>
        <w:br/>
        <w:t>в таблицы, за соблюдением правил соре</w:t>
      </w:r>
      <w:r w:rsidRPr="00180219">
        <w:rPr>
          <w:rFonts w:ascii="Times New Roman" w:hAnsi="Times New Roman" w:cs="Times New Roman"/>
          <w:sz w:val="28"/>
          <w:szCs w:val="28"/>
        </w:rPr>
        <w:t xml:space="preserve">внований. Мнение главного судьи является </w:t>
      </w:r>
      <w:r w:rsidRPr="00FF1BFF">
        <w:rPr>
          <w:rFonts w:ascii="Times New Roman" w:hAnsi="Times New Roman" w:cs="Times New Roman"/>
          <w:b/>
          <w:sz w:val="28"/>
          <w:szCs w:val="28"/>
        </w:rPr>
        <w:t>решающим.</w:t>
      </w:r>
    </w:p>
    <w:p w:rsidR="00180219" w:rsidRPr="00FF1BFF" w:rsidRDefault="00180219" w:rsidP="008937DC">
      <w:pPr>
        <w:suppressAutoHyphens w:val="0"/>
        <w:spacing w:after="0" w:line="240" w:lineRule="auto"/>
        <w:jc w:val="center"/>
        <w:rPr>
          <w:rFonts w:ascii="Times New Roman" w:eastAsia="Calibri" w:hAnsi="Times New Roman" w:cs="Times New Roman"/>
          <w:b/>
          <w:i/>
          <w:sz w:val="28"/>
          <w:szCs w:val="28"/>
          <w:lang w:eastAsia="en-US"/>
        </w:rPr>
      </w:pPr>
      <w:r w:rsidRPr="00FF1BFF">
        <w:rPr>
          <w:rFonts w:ascii="Times New Roman" w:eastAsia="Calibri" w:hAnsi="Times New Roman" w:cs="Times New Roman"/>
          <w:b/>
          <w:i/>
          <w:sz w:val="28"/>
          <w:szCs w:val="28"/>
          <w:lang w:eastAsia="en-US"/>
        </w:rPr>
        <w:t>Состав судейских бригад рекомендуется формировать из следующих представителей:</w:t>
      </w:r>
    </w:p>
    <w:p w:rsidR="00180219" w:rsidRPr="00180219" w:rsidRDefault="00180219" w:rsidP="00180219">
      <w:pPr>
        <w:suppressAutoHyphens w:val="0"/>
        <w:spacing w:after="0" w:line="240" w:lineRule="auto"/>
        <w:ind w:firstLine="360"/>
        <w:jc w:val="center"/>
        <w:rPr>
          <w:rFonts w:ascii="Times New Roman" w:eastAsia="Calibri" w:hAnsi="Times New Roman" w:cs="Times New Roman"/>
          <w:sz w:val="16"/>
          <w:szCs w:val="16"/>
          <w:lang w:eastAsia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53"/>
        <w:gridCol w:w="4218"/>
      </w:tblGrid>
      <w:tr w:rsidR="00180219" w:rsidRPr="00432D57" w:rsidTr="005263A9">
        <w:tc>
          <w:tcPr>
            <w:tcW w:w="9571" w:type="dxa"/>
            <w:gridSpan w:val="2"/>
            <w:shd w:val="clear" w:color="auto" w:fill="auto"/>
          </w:tcPr>
          <w:p w:rsidR="00180219" w:rsidRPr="00432D57" w:rsidRDefault="00180219" w:rsidP="005263A9">
            <w:pPr>
              <w:suppressAutoHyphens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en-US"/>
              </w:rPr>
            </w:pPr>
            <w:r w:rsidRPr="00432D57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en-US"/>
              </w:rPr>
              <w:t>Состав судей</w:t>
            </w:r>
          </w:p>
        </w:tc>
      </w:tr>
      <w:tr w:rsidR="00180219" w:rsidRPr="00432D57" w:rsidTr="005263A9">
        <w:tc>
          <w:tcPr>
            <w:tcW w:w="5353" w:type="dxa"/>
            <w:shd w:val="clear" w:color="auto" w:fill="auto"/>
          </w:tcPr>
          <w:p w:rsidR="00180219" w:rsidRPr="00432D57" w:rsidRDefault="00180219" w:rsidP="005263A9">
            <w:pPr>
              <w:suppressAutoHyphens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  <w:lang w:eastAsia="en-US"/>
              </w:rPr>
            </w:pPr>
            <w:r w:rsidRPr="00432D57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  <w:lang w:eastAsia="en-US"/>
              </w:rPr>
              <w:t>Этап образовательно</w:t>
            </w:r>
            <w:r w:rsidR="00174D64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  <w:lang w:eastAsia="en-US"/>
              </w:rPr>
              <w:t>й</w:t>
            </w:r>
            <w:r w:rsidRPr="00432D57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  <w:lang w:eastAsia="en-US"/>
              </w:rPr>
              <w:t xml:space="preserve"> </w:t>
            </w:r>
            <w:r w:rsidR="00174D64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  <w:lang w:eastAsia="en-US"/>
              </w:rPr>
              <w:t>организации</w:t>
            </w:r>
            <w:r w:rsidRPr="00432D57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  <w:lang w:eastAsia="en-US"/>
              </w:rPr>
              <w:t xml:space="preserve"> </w:t>
            </w:r>
          </w:p>
          <w:p w:rsidR="00180219" w:rsidRPr="00432D57" w:rsidRDefault="00180219" w:rsidP="005263A9">
            <w:pPr>
              <w:suppressAutoHyphens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en-US"/>
              </w:rPr>
            </w:pPr>
            <w:r w:rsidRPr="00432D57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  <w:lang w:eastAsia="en-US"/>
              </w:rPr>
              <w:t>Муниципальный этап</w:t>
            </w:r>
          </w:p>
        </w:tc>
        <w:tc>
          <w:tcPr>
            <w:tcW w:w="4218" w:type="dxa"/>
            <w:shd w:val="clear" w:color="auto" w:fill="auto"/>
          </w:tcPr>
          <w:p w:rsidR="00180219" w:rsidRPr="00432D57" w:rsidRDefault="00180219" w:rsidP="005263A9">
            <w:pPr>
              <w:suppressAutoHyphens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  <w:lang w:eastAsia="en-US"/>
              </w:rPr>
            </w:pPr>
            <w:r w:rsidRPr="00432D57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  <w:lang w:eastAsia="en-US"/>
              </w:rPr>
              <w:t>Региональный этап</w:t>
            </w:r>
          </w:p>
        </w:tc>
      </w:tr>
      <w:tr w:rsidR="00180219" w:rsidRPr="00432D57" w:rsidTr="005263A9">
        <w:tc>
          <w:tcPr>
            <w:tcW w:w="5353" w:type="dxa"/>
            <w:shd w:val="clear" w:color="auto" w:fill="auto"/>
          </w:tcPr>
          <w:p w:rsidR="00180219" w:rsidRPr="00174D64" w:rsidRDefault="00180219" w:rsidP="005263A9">
            <w:pPr>
              <w:numPr>
                <w:ilvl w:val="0"/>
                <w:numId w:val="25"/>
              </w:numPr>
              <w:suppressAutoHyphens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</w:pPr>
            <w:r w:rsidRPr="00174D64"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  <w:t xml:space="preserve">Учителя физической культуры Преподаватели физического воспитания </w:t>
            </w:r>
          </w:p>
          <w:p w:rsidR="00180219" w:rsidRPr="00180219" w:rsidRDefault="00180219" w:rsidP="005263A9">
            <w:pPr>
              <w:numPr>
                <w:ilvl w:val="0"/>
                <w:numId w:val="25"/>
              </w:numPr>
              <w:suppressAutoHyphens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</w:pPr>
            <w:r w:rsidRPr="00180219"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  <w:t>Представители спортивных федераций (спортивной гимнастики, аэробики, легкой атлетики и т.п.)</w:t>
            </w:r>
          </w:p>
          <w:p w:rsidR="00180219" w:rsidRPr="00180219" w:rsidRDefault="00180219" w:rsidP="005263A9">
            <w:pPr>
              <w:numPr>
                <w:ilvl w:val="0"/>
                <w:numId w:val="25"/>
              </w:numPr>
              <w:suppressAutoHyphens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</w:pPr>
            <w:r w:rsidRPr="00180219"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  <w:t>Выдающиеся спортсмены муниципального образования</w:t>
            </w:r>
            <w:r w:rsidR="00DC657B"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  <w:t xml:space="preserve"> и регионов РФ</w:t>
            </w:r>
          </w:p>
        </w:tc>
        <w:tc>
          <w:tcPr>
            <w:tcW w:w="4218" w:type="dxa"/>
            <w:shd w:val="clear" w:color="auto" w:fill="auto"/>
          </w:tcPr>
          <w:p w:rsidR="00180219" w:rsidRPr="00180219" w:rsidRDefault="00180219" w:rsidP="005263A9">
            <w:pPr>
              <w:numPr>
                <w:ilvl w:val="0"/>
                <w:numId w:val="26"/>
              </w:numPr>
              <w:suppressAutoHyphens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</w:pPr>
            <w:r w:rsidRPr="00180219"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  <w:t>Спортивные судьи по видам спорта (спортивной гимнастики, аэробики, легкой атлетики и т.п.)</w:t>
            </w:r>
          </w:p>
          <w:p w:rsidR="00180219" w:rsidRPr="00180219" w:rsidRDefault="00180219" w:rsidP="005263A9">
            <w:pPr>
              <w:numPr>
                <w:ilvl w:val="0"/>
                <w:numId w:val="26"/>
              </w:numPr>
              <w:suppressAutoHyphens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</w:pPr>
            <w:r w:rsidRPr="00180219"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  <w:t>Выдающиеся спортсмены региона</w:t>
            </w:r>
          </w:p>
          <w:p w:rsidR="00180219" w:rsidRPr="00432D57" w:rsidRDefault="00180219" w:rsidP="005263A9">
            <w:pPr>
              <w:suppressAutoHyphens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</w:pPr>
          </w:p>
        </w:tc>
      </w:tr>
    </w:tbl>
    <w:p w:rsidR="00180219" w:rsidRPr="00180219" w:rsidRDefault="00180219" w:rsidP="00180219">
      <w:pPr>
        <w:suppressAutoHyphens w:val="0"/>
        <w:spacing w:after="0" w:line="36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180219" w:rsidRDefault="00CF7C82" w:rsidP="00180219">
      <w:pPr>
        <w:suppressAutoHyphens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0E1B">
        <w:rPr>
          <w:rFonts w:ascii="Times New Roman" w:hAnsi="Times New Roman" w:cs="Times New Roman"/>
          <w:sz w:val="28"/>
          <w:szCs w:val="28"/>
        </w:rPr>
        <w:t>Судьями оценивается исполнение упражнений</w:t>
      </w:r>
      <w:r>
        <w:rPr>
          <w:rFonts w:ascii="Times New Roman" w:hAnsi="Times New Roman" w:cs="Times New Roman"/>
          <w:sz w:val="28"/>
          <w:szCs w:val="28"/>
        </w:rPr>
        <w:t xml:space="preserve"> всех</w:t>
      </w:r>
      <w:r w:rsidRPr="00E40E1B">
        <w:rPr>
          <w:rFonts w:ascii="Times New Roman" w:hAnsi="Times New Roman" w:cs="Times New Roman"/>
          <w:sz w:val="28"/>
          <w:szCs w:val="28"/>
        </w:rPr>
        <w:t xml:space="preserve"> блоков соревновательной комбинации каждым участником </w:t>
      </w:r>
      <w:r w:rsidR="00180219">
        <w:rPr>
          <w:rFonts w:ascii="Times New Roman" w:hAnsi="Times New Roman" w:cs="Times New Roman"/>
          <w:sz w:val="28"/>
          <w:szCs w:val="28"/>
        </w:rPr>
        <w:t>команды по следующим критериям</w:t>
      </w:r>
      <w:r w:rsidR="000A7471">
        <w:rPr>
          <w:rFonts w:ascii="Times New Roman" w:hAnsi="Times New Roman" w:cs="Times New Roman"/>
          <w:sz w:val="28"/>
          <w:szCs w:val="28"/>
        </w:rPr>
        <w:t xml:space="preserve"> (Рис. 9</w:t>
      </w:r>
      <w:r w:rsidR="006D77C0">
        <w:rPr>
          <w:rFonts w:ascii="Times New Roman" w:hAnsi="Times New Roman" w:cs="Times New Roman"/>
          <w:sz w:val="28"/>
          <w:szCs w:val="28"/>
        </w:rPr>
        <w:t>)</w:t>
      </w:r>
      <w:r w:rsidR="00180219">
        <w:rPr>
          <w:rFonts w:ascii="Times New Roman" w:hAnsi="Times New Roman" w:cs="Times New Roman"/>
          <w:sz w:val="28"/>
          <w:szCs w:val="28"/>
        </w:rPr>
        <w:t>:</w:t>
      </w:r>
    </w:p>
    <w:p w:rsidR="00174D64" w:rsidRDefault="00174D64" w:rsidP="00180219">
      <w:pPr>
        <w:suppressAutoHyphens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D77C0" w:rsidRDefault="007E1A80" w:rsidP="00180219">
      <w:pPr>
        <w:suppressAutoHyphens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-69850</wp:posOffset>
            </wp:positionH>
            <wp:positionV relativeFrom="paragraph">
              <wp:posOffset>25400</wp:posOffset>
            </wp:positionV>
            <wp:extent cx="4496435" cy="2323465"/>
            <wp:effectExtent l="0" t="0" r="0" b="0"/>
            <wp:wrapSquare wrapText="bothSides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435" cy="2323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D77C0" w:rsidRDefault="006D77C0" w:rsidP="00180219">
      <w:pPr>
        <w:suppressAutoHyphens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D77C0" w:rsidRDefault="006D77C0" w:rsidP="00180219">
      <w:pPr>
        <w:suppressAutoHyphens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D77C0" w:rsidRDefault="006D77C0" w:rsidP="00180219">
      <w:pPr>
        <w:suppressAutoHyphens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D77C0" w:rsidRDefault="006D77C0" w:rsidP="00180219">
      <w:pPr>
        <w:suppressAutoHyphens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D77C0" w:rsidRDefault="006D77C0" w:rsidP="00180219">
      <w:pPr>
        <w:suppressAutoHyphens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D77C0" w:rsidRDefault="006D77C0" w:rsidP="006D77C0">
      <w:pPr>
        <w:suppressAutoHyphens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D77C0" w:rsidRDefault="000A7471" w:rsidP="006D77C0">
      <w:pPr>
        <w:suppressAutoHyphens w:val="0"/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</w:p>
    <w:p w:rsidR="006D77C0" w:rsidRPr="006D77C0" w:rsidRDefault="006D77C0" w:rsidP="006D77C0">
      <w:pPr>
        <w:suppressAutoHyphens w:val="0"/>
        <w:spacing w:after="0" w:line="360" w:lineRule="auto"/>
        <w:ind w:firstLine="709"/>
        <w:jc w:val="right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lastRenderedPageBreak/>
        <w:t>0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77"/>
        <w:gridCol w:w="6836"/>
      </w:tblGrid>
      <w:tr w:rsidR="0086308A" w:rsidRPr="00801D27" w:rsidTr="00D71D51">
        <w:trPr>
          <w:jc w:val="center"/>
        </w:trPr>
        <w:tc>
          <w:tcPr>
            <w:tcW w:w="177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6308A" w:rsidRPr="00801D27" w:rsidRDefault="0086308A" w:rsidP="00D71D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801D27">
              <w:rPr>
                <w:rFonts w:ascii="Times New Roman" w:hAnsi="Times New Roman" w:cs="Times New Roman"/>
              </w:rPr>
              <w:t xml:space="preserve">Техника исполнения </w:t>
            </w:r>
          </w:p>
        </w:tc>
        <w:tc>
          <w:tcPr>
            <w:tcW w:w="68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308A" w:rsidRPr="00801D27" w:rsidRDefault="0086308A" w:rsidP="00D71D51">
            <w:pPr>
              <w:numPr>
                <w:ilvl w:val="0"/>
                <w:numId w:val="8"/>
              </w:num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801D27">
              <w:rPr>
                <w:rFonts w:ascii="Times New Roman" w:hAnsi="Times New Roman" w:cs="Times New Roman"/>
              </w:rPr>
              <w:t>умение участников команды демонстрировать комбинации (</w:t>
            </w:r>
            <w:r w:rsidRPr="00801D27">
              <w:rPr>
                <w:rFonts w:ascii="Times New Roman" w:hAnsi="Times New Roman" w:cs="Times New Roman"/>
                <w:i/>
                <w:iCs/>
              </w:rPr>
              <w:t>блоки, соединения, движения, элементы</w:t>
            </w:r>
            <w:r w:rsidRPr="00801D27">
              <w:rPr>
                <w:rFonts w:ascii="Times New Roman" w:hAnsi="Times New Roman" w:cs="Times New Roman"/>
              </w:rPr>
              <w:t>) с максимальной точностью при правильном положении тела, осанки и под мышечным контролем;</w:t>
            </w:r>
          </w:p>
          <w:p w:rsidR="0086308A" w:rsidRPr="00801D27" w:rsidRDefault="0086308A" w:rsidP="00D71D51">
            <w:pPr>
              <w:numPr>
                <w:ilvl w:val="0"/>
                <w:numId w:val="8"/>
              </w:num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801D27">
              <w:rPr>
                <w:rFonts w:ascii="Times New Roman" w:hAnsi="Times New Roman" w:cs="Times New Roman"/>
              </w:rPr>
              <w:t>движения рук, ног, положение головы и стоп должны быть сильными (не расслабленными) и иметь определенную законченную форму;</w:t>
            </w:r>
          </w:p>
          <w:p w:rsidR="0086308A" w:rsidRPr="00801D27" w:rsidRDefault="0086308A" w:rsidP="00D71D51">
            <w:pPr>
              <w:numPr>
                <w:ilvl w:val="0"/>
                <w:numId w:val="8"/>
              </w:num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801D27">
              <w:rPr>
                <w:rFonts w:ascii="Times New Roman" w:hAnsi="Times New Roman" w:cs="Times New Roman"/>
              </w:rPr>
              <w:t>отсутствие исполнения запрещенных движений (участники повторяют за судьй-презент</w:t>
            </w:r>
            <w:r>
              <w:rPr>
                <w:rFonts w:ascii="Times New Roman" w:hAnsi="Times New Roman" w:cs="Times New Roman"/>
              </w:rPr>
              <w:t>е</w:t>
            </w:r>
            <w:r w:rsidRPr="00801D27">
              <w:rPr>
                <w:rFonts w:ascii="Times New Roman" w:hAnsi="Times New Roman" w:cs="Times New Roman"/>
              </w:rPr>
              <w:t>ром, все остальные движения, элементы считаются запрещенными).</w:t>
            </w:r>
          </w:p>
        </w:tc>
      </w:tr>
      <w:tr w:rsidR="0086308A" w:rsidRPr="00801D27" w:rsidTr="00D71D51">
        <w:trPr>
          <w:jc w:val="center"/>
        </w:trPr>
        <w:tc>
          <w:tcPr>
            <w:tcW w:w="17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6308A" w:rsidRPr="00801D27" w:rsidRDefault="0086308A" w:rsidP="00D71D5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801D27">
              <w:rPr>
                <w:rFonts w:ascii="Times New Roman" w:hAnsi="Times New Roman" w:cs="Times New Roman"/>
              </w:rPr>
              <w:t xml:space="preserve">Выносливость </w:t>
            </w:r>
          </w:p>
        </w:tc>
        <w:tc>
          <w:tcPr>
            <w:tcW w:w="68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308A" w:rsidRPr="00801D27" w:rsidRDefault="0086308A" w:rsidP="00D71D51">
            <w:pPr>
              <w:numPr>
                <w:ilvl w:val="0"/>
                <w:numId w:val="8"/>
              </w:numPr>
              <w:spacing w:after="0" w:line="240" w:lineRule="auto"/>
              <w:jc w:val="both"/>
              <w:rPr>
                <w:rFonts w:ascii="Times New Roman" w:hAnsi="Times New Roman" w:cs="Times New Roman"/>
                <w:i/>
                <w:iCs/>
              </w:rPr>
            </w:pPr>
            <w:r w:rsidRPr="00801D27">
              <w:rPr>
                <w:rFonts w:ascii="Times New Roman" w:hAnsi="Times New Roman" w:cs="Times New Roman"/>
              </w:rPr>
              <w:t>умение группы демонстрировать одинаковую физическую подготовленность на протяжении выполнения всей комбинации (</w:t>
            </w:r>
            <w:r w:rsidRPr="00801D27">
              <w:rPr>
                <w:rFonts w:ascii="Times New Roman" w:hAnsi="Times New Roman" w:cs="Times New Roman"/>
                <w:i/>
                <w:iCs/>
              </w:rPr>
              <w:t>блока, соединения, движения, элемента);</w:t>
            </w:r>
          </w:p>
          <w:p w:rsidR="0086308A" w:rsidRPr="00801D27" w:rsidRDefault="0086308A" w:rsidP="00D71D51">
            <w:pPr>
              <w:numPr>
                <w:ilvl w:val="0"/>
                <w:numId w:val="8"/>
              </w:num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801D27">
              <w:rPr>
                <w:rFonts w:ascii="Times New Roman" w:hAnsi="Times New Roman" w:cs="Times New Roman"/>
              </w:rPr>
              <w:t>слитность движений (без ненужных пауз и остановок);</w:t>
            </w:r>
          </w:p>
          <w:p w:rsidR="0086308A" w:rsidRPr="00801D27" w:rsidRDefault="0086308A" w:rsidP="00D71D51">
            <w:pPr>
              <w:numPr>
                <w:ilvl w:val="0"/>
                <w:numId w:val="8"/>
              </w:numPr>
              <w:spacing w:after="0" w:line="240" w:lineRule="auto"/>
              <w:jc w:val="both"/>
              <w:rPr>
                <w:rFonts w:ascii="Times New Roman" w:hAnsi="Times New Roman" w:cs="Times New Roman"/>
                <w:i/>
                <w:iCs/>
              </w:rPr>
            </w:pPr>
            <w:r w:rsidRPr="00801D27">
              <w:rPr>
                <w:rFonts w:ascii="Times New Roman" w:hAnsi="Times New Roman" w:cs="Times New Roman"/>
              </w:rPr>
              <w:t>выполнение комбинации без демонстрации усталости (</w:t>
            </w:r>
            <w:r w:rsidRPr="00801D27">
              <w:rPr>
                <w:rFonts w:ascii="Times New Roman" w:hAnsi="Times New Roman" w:cs="Times New Roman"/>
                <w:i/>
                <w:iCs/>
              </w:rPr>
              <w:t>неуверенности\напряженности\затруднений</w:t>
            </w:r>
            <w:r w:rsidRPr="00801D27">
              <w:rPr>
                <w:rFonts w:ascii="Times New Roman" w:hAnsi="Times New Roman" w:cs="Times New Roman"/>
              </w:rPr>
              <w:t xml:space="preserve">), без усилий, легко; </w:t>
            </w:r>
          </w:p>
          <w:p w:rsidR="0086308A" w:rsidRPr="00801D27" w:rsidRDefault="0086308A" w:rsidP="00D71D51">
            <w:pPr>
              <w:numPr>
                <w:ilvl w:val="0"/>
                <w:numId w:val="8"/>
              </w:numPr>
              <w:spacing w:after="0" w:line="240" w:lineRule="auto"/>
              <w:jc w:val="both"/>
              <w:rPr>
                <w:rFonts w:ascii="Times New Roman" w:hAnsi="Times New Roman" w:cs="Times New Roman"/>
                <w:i/>
                <w:iCs/>
              </w:rPr>
            </w:pPr>
            <w:r w:rsidRPr="00801D27">
              <w:rPr>
                <w:rFonts w:ascii="Times New Roman" w:hAnsi="Times New Roman" w:cs="Times New Roman"/>
              </w:rPr>
              <w:t>единая</w:t>
            </w:r>
            <w:r w:rsidRPr="00801D27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Pr="00801D27">
              <w:rPr>
                <w:rFonts w:ascii="Times New Roman" w:hAnsi="Times New Roman" w:cs="Times New Roman"/>
              </w:rPr>
              <w:t xml:space="preserve">выразительность эмоций не только на лицах, но и в положении тела участников. Через выразительность демонстрируется физическая подготовка и способность контролировать движения. </w:t>
            </w:r>
          </w:p>
        </w:tc>
      </w:tr>
      <w:tr w:rsidR="0086308A" w:rsidRPr="00801D27" w:rsidTr="00D71D51">
        <w:trPr>
          <w:jc w:val="center"/>
        </w:trPr>
        <w:tc>
          <w:tcPr>
            <w:tcW w:w="17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6308A" w:rsidRPr="00801D27" w:rsidRDefault="0086308A" w:rsidP="00D71D5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801D27">
              <w:rPr>
                <w:rFonts w:ascii="Times New Roman" w:hAnsi="Times New Roman" w:cs="Times New Roman"/>
              </w:rPr>
              <w:t xml:space="preserve">Координация </w:t>
            </w:r>
          </w:p>
        </w:tc>
        <w:tc>
          <w:tcPr>
            <w:tcW w:w="68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308A" w:rsidRPr="00801D27" w:rsidRDefault="0086308A" w:rsidP="0086308A">
            <w:pPr>
              <w:numPr>
                <w:ilvl w:val="0"/>
                <w:numId w:val="16"/>
              </w:numPr>
              <w:spacing w:after="0" w:line="240" w:lineRule="auto"/>
              <w:ind w:left="301"/>
              <w:jc w:val="both"/>
              <w:rPr>
                <w:rFonts w:ascii="Times New Roman" w:hAnsi="Times New Roman" w:cs="Times New Roman"/>
              </w:rPr>
            </w:pPr>
            <w:r w:rsidRPr="00801D27">
              <w:rPr>
                <w:rFonts w:ascii="Times New Roman" w:hAnsi="Times New Roman" w:cs="Times New Roman"/>
              </w:rPr>
              <w:t xml:space="preserve">умение участников команды демонстрировать комбинацию </w:t>
            </w:r>
            <w:r w:rsidRPr="00801D27">
              <w:rPr>
                <w:rFonts w:ascii="Times New Roman" w:hAnsi="Times New Roman" w:cs="Times New Roman"/>
                <w:i/>
                <w:iCs/>
              </w:rPr>
              <w:t>(блок, соединение, движение, элементы)</w:t>
            </w:r>
            <w:r w:rsidRPr="00801D27">
              <w:rPr>
                <w:rFonts w:ascii="Times New Roman" w:hAnsi="Times New Roman" w:cs="Times New Roman"/>
              </w:rPr>
              <w:t xml:space="preserve"> без ошибок, в соответствии с тем порядком, который демонстрирует судья-презентор</w:t>
            </w:r>
            <w:r w:rsidRPr="00801D27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Pr="00801D27">
              <w:rPr>
                <w:rFonts w:ascii="Times New Roman" w:hAnsi="Times New Roman" w:cs="Times New Roman"/>
              </w:rPr>
              <w:t xml:space="preserve">(координационная сложность); </w:t>
            </w:r>
          </w:p>
          <w:p w:rsidR="0086308A" w:rsidRPr="00801D27" w:rsidRDefault="0086308A" w:rsidP="0086308A">
            <w:pPr>
              <w:numPr>
                <w:ilvl w:val="0"/>
                <w:numId w:val="16"/>
              </w:numPr>
              <w:spacing w:after="0" w:line="240" w:lineRule="auto"/>
              <w:ind w:left="301"/>
              <w:jc w:val="both"/>
              <w:rPr>
                <w:rFonts w:ascii="Times New Roman" w:hAnsi="Times New Roman" w:cs="Times New Roman"/>
              </w:rPr>
            </w:pPr>
            <w:r w:rsidRPr="00801D27">
              <w:rPr>
                <w:rFonts w:ascii="Times New Roman" w:hAnsi="Times New Roman" w:cs="Times New Roman"/>
              </w:rPr>
              <w:t>умение демонстрировать ловкость, без затруднения выполнять комбинацию;</w:t>
            </w:r>
          </w:p>
          <w:p w:rsidR="0086308A" w:rsidRPr="00801D27" w:rsidRDefault="0086308A" w:rsidP="0086308A">
            <w:pPr>
              <w:numPr>
                <w:ilvl w:val="0"/>
                <w:numId w:val="16"/>
              </w:numPr>
              <w:spacing w:after="0" w:line="240" w:lineRule="auto"/>
              <w:ind w:left="301"/>
              <w:jc w:val="both"/>
              <w:rPr>
                <w:rFonts w:ascii="Times New Roman" w:hAnsi="Times New Roman" w:cs="Times New Roman"/>
              </w:rPr>
            </w:pPr>
            <w:r w:rsidRPr="00801D27">
              <w:rPr>
                <w:rFonts w:ascii="Times New Roman" w:hAnsi="Times New Roman" w:cs="Times New Roman"/>
              </w:rPr>
              <w:t>умение участников команды исполнять комбинацию синхронно (одновременно в музыку и в одно и тоже время).</w:t>
            </w:r>
          </w:p>
        </w:tc>
      </w:tr>
    </w:tbl>
    <w:p w:rsidR="0086308A" w:rsidRPr="00442233" w:rsidRDefault="0086308A" w:rsidP="00B46BED">
      <w:pPr>
        <w:suppressAutoHyphens w:val="0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BB16DC" w:rsidRDefault="00BB16DC" w:rsidP="00BB16DC">
      <w:pPr>
        <w:widowControl w:val="0"/>
        <w:suppressAutoHyphens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16DC">
        <w:rPr>
          <w:rFonts w:ascii="Times New Roman" w:eastAsia="Times New Roman" w:hAnsi="Times New Roman" w:cs="Times New Roman"/>
          <w:sz w:val="28"/>
          <w:szCs w:val="28"/>
        </w:rPr>
        <w:t>Каждой команде выставляется оценка по 5-ти балльной шкале, от 0</w:t>
      </w:r>
      <w:r w:rsidR="004504C3">
        <w:rPr>
          <w:rFonts w:ascii="Times New Roman" w:eastAsia="Times New Roman" w:hAnsi="Times New Roman" w:cs="Times New Roman"/>
          <w:sz w:val="28"/>
          <w:szCs w:val="28"/>
        </w:rPr>
        <w:t xml:space="preserve"> до </w:t>
      </w:r>
      <w:r w:rsidRPr="00BB16DC">
        <w:rPr>
          <w:rFonts w:ascii="Times New Roman" w:eastAsia="Times New Roman" w:hAnsi="Times New Roman" w:cs="Times New Roman"/>
          <w:sz w:val="28"/>
          <w:szCs w:val="28"/>
        </w:rPr>
        <w:t>5</w:t>
      </w:r>
      <w:r w:rsidR="004504C3">
        <w:rPr>
          <w:rFonts w:ascii="Times New Roman" w:eastAsia="Times New Roman" w:hAnsi="Times New Roman" w:cs="Times New Roman"/>
          <w:sz w:val="28"/>
          <w:szCs w:val="28"/>
        </w:rPr>
        <w:t xml:space="preserve"> баллов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504C3">
        <w:rPr>
          <w:rFonts w:ascii="Times New Roman" w:eastAsia="Times New Roman" w:hAnsi="Times New Roman" w:cs="Times New Roman"/>
          <w:b/>
          <w:sz w:val="28"/>
          <w:szCs w:val="28"/>
        </w:rPr>
        <w:t>за каждый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соревновательный блок</w:t>
      </w:r>
      <w:r w:rsidRPr="00BB16DC">
        <w:rPr>
          <w:rFonts w:ascii="Times New Roman" w:eastAsia="Times New Roman" w:hAnsi="Times New Roman" w:cs="Times New Roman"/>
          <w:sz w:val="28"/>
          <w:szCs w:val="28"/>
        </w:rPr>
        <w:t xml:space="preserve">. Победителем становится команда, набравшая максимальное количество баллов по сумме всех </w:t>
      </w:r>
      <w:r>
        <w:rPr>
          <w:rFonts w:ascii="Times New Roman" w:eastAsia="Times New Roman" w:hAnsi="Times New Roman" w:cs="Times New Roman"/>
          <w:sz w:val="28"/>
          <w:szCs w:val="28"/>
        </w:rPr>
        <w:t>трех соревновательных блоков.</w:t>
      </w:r>
    </w:p>
    <w:p w:rsidR="0086308A" w:rsidRPr="004504C3" w:rsidRDefault="0086308A" w:rsidP="0086308A">
      <w:pPr>
        <w:widowControl w:val="0"/>
        <w:suppressAutoHyphens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01D27">
        <w:rPr>
          <w:rFonts w:ascii="Times New Roman" w:eastAsia="Times New Roman" w:hAnsi="Times New Roman" w:cs="Times New Roman"/>
          <w:sz w:val="28"/>
          <w:szCs w:val="28"/>
        </w:rPr>
        <w:t>Главный судья контролирует всех членов судейской коллегии, следит за беспристрастным судейством, за корректн</w:t>
      </w:r>
      <w:r>
        <w:rPr>
          <w:rFonts w:ascii="Times New Roman" w:eastAsia="Times New Roman" w:hAnsi="Times New Roman" w:cs="Times New Roman"/>
          <w:sz w:val="28"/>
          <w:szCs w:val="28"/>
        </w:rPr>
        <w:t>ы</w:t>
      </w:r>
      <w:r w:rsidRPr="00801D27">
        <w:rPr>
          <w:rFonts w:ascii="Times New Roman" w:eastAsia="Times New Roman" w:hAnsi="Times New Roman" w:cs="Times New Roman"/>
          <w:sz w:val="28"/>
          <w:szCs w:val="28"/>
        </w:rPr>
        <w:t xml:space="preserve">м внесение результатов в таблицы, за соблюдение правил соревнований. </w:t>
      </w:r>
      <w:r w:rsidRPr="004504C3">
        <w:rPr>
          <w:rFonts w:ascii="Times New Roman" w:eastAsia="Times New Roman" w:hAnsi="Times New Roman" w:cs="Times New Roman"/>
          <w:b/>
          <w:sz w:val="28"/>
          <w:szCs w:val="28"/>
        </w:rPr>
        <w:t>Мнение главного судьи является решающим.</w:t>
      </w:r>
    </w:p>
    <w:p w:rsidR="00BB16DC" w:rsidRPr="00932BE8" w:rsidRDefault="00657DD8" w:rsidP="00432D57">
      <w:pPr>
        <w:widowControl w:val="0"/>
        <w:suppressAutoHyphens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ШКАЛА </w:t>
      </w:r>
      <w:r w:rsidR="0096125C">
        <w:rPr>
          <w:rFonts w:ascii="Times New Roman" w:eastAsia="Times New Roman" w:hAnsi="Times New Roman" w:cs="Times New Roman"/>
          <w:b/>
          <w:sz w:val="28"/>
          <w:szCs w:val="28"/>
        </w:rPr>
        <w:t>БАЛЛОВ</w:t>
      </w:r>
    </w:p>
    <w:tbl>
      <w:tblPr>
        <w:tblW w:w="9640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238"/>
        <w:gridCol w:w="3402"/>
      </w:tblGrid>
      <w:tr w:rsidR="00BB16DC" w:rsidRPr="00BB16DC" w:rsidTr="0096125C">
        <w:trPr>
          <w:trHeight w:val="397"/>
        </w:trPr>
        <w:tc>
          <w:tcPr>
            <w:tcW w:w="6238" w:type="dxa"/>
            <w:shd w:val="clear" w:color="auto" w:fill="auto"/>
            <w:vAlign w:val="center"/>
          </w:tcPr>
          <w:p w:rsidR="00BB16DC" w:rsidRPr="0086308A" w:rsidRDefault="00BB16DC" w:rsidP="0086308A">
            <w:pPr>
              <w:suppressAutoHyphens w:val="0"/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86308A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>ИДЕАЛЬНО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BB16DC" w:rsidRPr="0086308A" w:rsidRDefault="00BB16DC" w:rsidP="0086308A">
            <w:pPr>
              <w:suppressAutoHyphens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  <w:lang w:eastAsia="en-US"/>
              </w:rPr>
            </w:pPr>
            <w:r w:rsidRPr="0086308A">
              <w:rPr>
                <w:rFonts w:ascii="Times New Roman" w:eastAsia="Calibri" w:hAnsi="Times New Roman" w:cs="Times New Roman"/>
                <w:b/>
                <w:sz w:val="28"/>
                <w:szCs w:val="28"/>
                <w:lang w:eastAsia="en-US"/>
              </w:rPr>
              <w:t>4-5</w:t>
            </w:r>
          </w:p>
        </w:tc>
      </w:tr>
      <w:tr w:rsidR="00BB16DC" w:rsidRPr="00BB16DC" w:rsidTr="0096125C">
        <w:trPr>
          <w:trHeight w:val="432"/>
        </w:trPr>
        <w:tc>
          <w:tcPr>
            <w:tcW w:w="6238" w:type="dxa"/>
            <w:shd w:val="clear" w:color="auto" w:fill="auto"/>
            <w:vAlign w:val="center"/>
          </w:tcPr>
          <w:p w:rsidR="00BB16DC" w:rsidRPr="0086308A" w:rsidRDefault="00BB16DC" w:rsidP="0086308A">
            <w:pPr>
              <w:suppressAutoHyphens w:val="0"/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86308A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>ХОРОШО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BB16DC" w:rsidRPr="0086308A" w:rsidRDefault="00BB16DC" w:rsidP="0086308A">
            <w:pPr>
              <w:suppressAutoHyphens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  <w:lang w:eastAsia="en-US"/>
              </w:rPr>
            </w:pPr>
            <w:r w:rsidRPr="0086308A">
              <w:rPr>
                <w:rFonts w:ascii="Times New Roman" w:eastAsia="Calibri" w:hAnsi="Times New Roman" w:cs="Times New Roman"/>
                <w:b/>
                <w:sz w:val="28"/>
                <w:szCs w:val="28"/>
                <w:lang w:eastAsia="en-US"/>
              </w:rPr>
              <w:t>3-4</w:t>
            </w:r>
          </w:p>
        </w:tc>
      </w:tr>
      <w:tr w:rsidR="00BB16DC" w:rsidRPr="00BB16DC" w:rsidTr="0096125C">
        <w:trPr>
          <w:trHeight w:val="407"/>
        </w:trPr>
        <w:tc>
          <w:tcPr>
            <w:tcW w:w="6238" w:type="dxa"/>
            <w:shd w:val="clear" w:color="auto" w:fill="auto"/>
            <w:vAlign w:val="center"/>
          </w:tcPr>
          <w:p w:rsidR="00BB16DC" w:rsidRPr="0086308A" w:rsidRDefault="00BB16DC" w:rsidP="0086308A">
            <w:pPr>
              <w:suppressAutoHyphens w:val="0"/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en-US" w:eastAsia="en-US"/>
              </w:rPr>
            </w:pPr>
            <w:r w:rsidRPr="0086308A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>УДОВЛЕТВОРИТЕЛЬНО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BB16DC" w:rsidRPr="0086308A" w:rsidRDefault="00BB16DC" w:rsidP="0086308A">
            <w:pPr>
              <w:suppressAutoHyphens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  <w:lang w:eastAsia="en-US"/>
              </w:rPr>
            </w:pPr>
            <w:r w:rsidRPr="0086308A">
              <w:rPr>
                <w:rFonts w:ascii="Times New Roman" w:eastAsia="Calibri" w:hAnsi="Times New Roman" w:cs="Times New Roman"/>
                <w:b/>
                <w:sz w:val="28"/>
                <w:szCs w:val="28"/>
                <w:lang w:eastAsia="en-US"/>
              </w:rPr>
              <w:t>2-3</w:t>
            </w:r>
          </w:p>
        </w:tc>
      </w:tr>
      <w:tr w:rsidR="00BB16DC" w:rsidRPr="00BB16DC" w:rsidTr="0096125C">
        <w:trPr>
          <w:trHeight w:val="413"/>
        </w:trPr>
        <w:tc>
          <w:tcPr>
            <w:tcW w:w="6238" w:type="dxa"/>
            <w:shd w:val="clear" w:color="auto" w:fill="auto"/>
            <w:vAlign w:val="center"/>
          </w:tcPr>
          <w:p w:rsidR="00BB16DC" w:rsidRPr="0086308A" w:rsidRDefault="00BB16DC" w:rsidP="0086308A">
            <w:pPr>
              <w:suppressAutoHyphens w:val="0"/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en-US" w:eastAsia="en-US"/>
              </w:rPr>
            </w:pPr>
            <w:r w:rsidRPr="0086308A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>НЕУДОВЛЕТВОРИТЕЛЬНО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BB16DC" w:rsidRPr="0086308A" w:rsidRDefault="00BB16DC" w:rsidP="0086308A">
            <w:pPr>
              <w:suppressAutoHyphens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  <w:lang w:eastAsia="en-US"/>
              </w:rPr>
            </w:pPr>
            <w:r w:rsidRPr="0086308A">
              <w:rPr>
                <w:rFonts w:ascii="Times New Roman" w:eastAsia="Calibri" w:hAnsi="Times New Roman" w:cs="Times New Roman"/>
                <w:b/>
                <w:sz w:val="28"/>
                <w:szCs w:val="28"/>
                <w:lang w:eastAsia="en-US"/>
              </w:rPr>
              <w:t>1-2</w:t>
            </w:r>
          </w:p>
        </w:tc>
      </w:tr>
      <w:tr w:rsidR="00BB16DC" w:rsidRPr="00BB16DC" w:rsidTr="0096125C">
        <w:trPr>
          <w:trHeight w:val="420"/>
        </w:trPr>
        <w:tc>
          <w:tcPr>
            <w:tcW w:w="6238" w:type="dxa"/>
            <w:shd w:val="clear" w:color="auto" w:fill="auto"/>
            <w:vAlign w:val="center"/>
          </w:tcPr>
          <w:p w:rsidR="00BB16DC" w:rsidRPr="0086308A" w:rsidRDefault="00BB16DC" w:rsidP="0086308A">
            <w:pPr>
              <w:suppressAutoHyphens w:val="0"/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86308A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>ПЛОХО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BB16DC" w:rsidRPr="0086308A" w:rsidRDefault="00BB16DC" w:rsidP="0086308A">
            <w:pPr>
              <w:suppressAutoHyphens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  <w:lang w:eastAsia="en-US"/>
              </w:rPr>
            </w:pPr>
            <w:r w:rsidRPr="0086308A">
              <w:rPr>
                <w:rFonts w:ascii="Times New Roman" w:eastAsia="Calibri" w:hAnsi="Times New Roman" w:cs="Times New Roman"/>
                <w:b/>
                <w:sz w:val="28"/>
                <w:szCs w:val="28"/>
                <w:lang w:eastAsia="en-US"/>
              </w:rPr>
              <w:t>0-1</w:t>
            </w:r>
          </w:p>
        </w:tc>
      </w:tr>
    </w:tbl>
    <w:p w:rsidR="0096125C" w:rsidRPr="00432D57" w:rsidRDefault="0096125C" w:rsidP="004406A9">
      <w:pPr>
        <w:suppressAutoHyphens w:val="0"/>
        <w:spacing w:after="0" w:line="360" w:lineRule="auto"/>
        <w:jc w:val="both"/>
        <w:rPr>
          <w:rFonts w:ascii="Times New Roman" w:eastAsia="Calibri" w:hAnsi="Times New Roman" w:cs="Times New Roman"/>
          <w:b/>
          <w:sz w:val="16"/>
          <w:szCs w:val="16"/>
          <w:lang w:eastAsia="en-US"/>
        </w:rPr>
      </w:pPr>
    </w:p>
    <w:p w:rsidR="0096125C" w:rsidRPr="00801D27" w:rsidRDefault="0096125C" w:rsidP="0096125C">
      <w:pPr>
        <w:suppressAutoHyphens w:val="0"/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>СБАВКИ: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5386"/>
        <w:gridCol w:w="2517"/>
      </w:tblGrid>
      <w:tr w:rsidR="0096125C" w:rsidRPr="00432D57" w:rsidTr="00D71D51">
        <w:trPr>
          <w:trHeight w:val="348"/>
        </w:trPr>
        <w:tc>
          <w:tcPr>
            <w:tcW w:w="1668" w:type="dxa"/>
            <w:shd w:val="clear" w:color="auto" w:fill="auto"/>
          </w:tcPr>
          <w:p w:rsidR="0096125C" w:rsidRPr="00432D57" w:rsidRDefault="0096125C" w:rsidP="00D71D51">
            <w:pPr>
              <w:suppressAutoHyphens w:val="0"/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  <w:lang w:eastAsia="en-US"/>
              </w:rPr>
            </w:pPr>
            <w:r w:rsidRPr="00432D57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  <w:lang w:eastAsia="en-US"/>
              </w:rPr>
              <w:t>Ошибки:</w:t>
            </w:r>
          </w:p>
        </w:tc>
        <w:tc>
          <w:tcPr>
            <w:tcW w:w="5386" w:type="dxa"/>
            <w:shd w:val="clear" w:color="auto" w:fill="auto"/>
          </w:tcPr>
          <w:p w:rsidR="0096125C" w:rsidRPr="00432D57" w:rsidRDefault="0096125C" w:rsidP="00D71D51">
            <w:pPr>
              <w:suppressAutoHyphens w:val="0"/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  <w:lang w:eastAsia="en-US"/>
              </w:rPr>
            </w:pPr>
            <w:r w:rsidRPr="00432D57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  <w:lang w:eastAsia="en-US"/>
              </w:rPr>
              <w:t>Примеры:</w:t>
            </w:r>
          </w:p>
        </w:tc>
        <w:tc>
          <w:tcPr>
            <w:tcW w:w="2517" w:type="dxa"/>
            <w:shd w:val="clear" w:color="auto" w:fill="auto"/>
          </w:tcPr>
          <w:p w:rsidR="0096125C" w:rsidRPr="00432D57" w:rsidRDefault="0096125C" w:rsidP="00D71D51">
            <w:pPr>
              <w:suppressAutoHyphens w:val="0"/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  <w:lang w:eastAsia="en-US"/>
              </w:rPr>
            </w:pPr>
            <w:r w:rsidRPr="00432D57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  <w:lang w:eastAsia="en-US"/>
              </w:rPr>
              <w:t>Величина сбавки:</w:t>
            </w:r>
          </w:p>
        </w:tc>
      </w:tr>
      <w:tr w:rsidR="0096125C" w:rsidRPr="00432D57" w:rsidTr="00D71D51">
        <w:tc>
          <w:tcPr>
            <w:tcW w:w="1668" w:type="dxa"/>
            <w:shd w:val="clear" w:color="auto" w:fill="auto"/>
          </w:tcPr>
          <w:p w:rsidR="0096125C" w:rsidRPr="00432D57" w:rsidRDefault="0096125C" w:rsidP="00D71D51">
            <w:pPr>
              <w:suppressAutoHyphens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</w:pPr>
            <w:r w:rsidRPr="00432D57"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  <w:t xml:space="preserve">Малая </w:t>
            </w:r>
          </w:p>
        </w:tc>
        <w:tc>
          <w:tcPr>
            <w:tcW w:w="5386" w:type="dxa"/>
            <w:shd w:val="clear" w:color="auto" w:fill="auto"/>
          </w:tcPr>
          <w:p w:rsidR="0096125C" w:rsidRPr="00432D57" w:rsidRDefault="0096125C" w:rsidP="00D71D51">
            <w:pPr>
              <w:suppressAutoHyphens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</w:pPr>
            <w:r w:rsidRPr="00432D57"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  <w:t xml:space="preserve">Несущественное отклонение от безошибочного исполнения. </w:t>
            </w:r>
          </w:p>
        </w:tc>
        <w:tc>
          <w:tcPr>
            <w:tcW w:w="2517" w:type="dxa"/>
            <w:shd w:val="clear" w:color="auto" w:fill="auto"/>
          </w:tcPr>
          <w:p w:rsidR="0096125C" w:rsidRPr="00432D57" w:rsidRDefault="0096125C" w:rsidP="00D71D51">
            <w:pPr>
              <w:suppressAutoHyphens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</w:pPr>
            <w:r w:rsidRPr="00432D57"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  <w:t>0,1 балла</w:t>
            </w:r>
          </w:p>
        </w:tc>
      </w:tr>
      <w:tr w:rsidR="0096125C" w:rsidRPr="00432D57" w:rsidTr="00D71D51">
        <w:tc>
          <w:tcPr>
            <w:tcW w:w="1668" w:type="dxa"/>
            <w:shd w:val="clear" w:color="auto" w:fill="auto"/>
          </w:tcPr>
          <w:p w:rsidR="0096125C" w:rsidRPr="00432D57" w:rsidRDefault="0096125C" w:rsidP="00D71D51">
            <w:pPr>
              <w:suppressAutoHyphens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</w:pPr>
            <w:r w:rsidRPr="00432D57"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  <w:t xml:space="preserve">Средняя </w:t>
            </w:r>
          </w:p>
        </w:tc>
        <w:tc>
          <w:tcPr>
            <w:tcW w:w="5386" w:type="dxa"/>
            <w:shd w:val="clear" w:color="auto" w:fill="auto"/>
          </w:tcPr>
          <w:p w:rsidR="0096125C" w:rsidRPr="00432D57" w:rsidRDefault="0096125C" w:rsidP="00D71D51">
            <w:pPr>
              <w:suppressAutoHyphens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</w:pPr>
            <w:r w:rsidRPr="00432D57"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  <w:t xml:space="preserve">Существенное отклонение от безошибочного исполнения. </w:t>
            </w:r>
          </w:p>
          <w:p w:rsidR="0096125C" w:rsidRPr="00432D57" w:rsidRDefault="0096125C" w:rsidP="00D71D51">
            <w:pPr>
              <w:suppressAutoHyphens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</w:pPr>
            <w:r w:rsidRPr="00432D57"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  <w:t>Неправильное выполнение элемента.</w:t>
            </w:r>
          </w:p>
          <w:p w:rsidR="0096125C" w:rsidRPr="00432D57" w:rsidRDefault="0096125C" w:rsidP="00D71D51">
            <w:pPr>
              <w:suppressAutoHyphens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</w:pPr>
            <w:r w:rsidRPr="00432D57"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  <w:t>Нарушение осанки.</w:t>
            </w:r>
          </w:p>
          <w:p w:rsidR="0096125C" w:rsidRPr="00432D57" w:rsidRDefault="0096125C" w:rsidP="00D71D51">
            <w:pPr>
              <w:suppressAutoHyphens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</w:pPr>
            <w:r w:rsidRPr="00432D57"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  <w:t xml:space="preserve">Не корректное положение линии рук и ног при выполнении комбинации. </w:t>
            </w:r>
          </w:p>
        </w:tc>
        <w:tc>
          <w:tcPr>
            <w:tcW w:w="2517" w:type="dxa"/>
            <w:shd w:val="clear" w:color="auto" w:fill="auto"/>
          </w:tcPr>
          <w:p w:rsidR="0096125C" w:rsidRPr="00432D57" w:rsidRDefault="0096125C" w:rsidP="00D71D51">
            <w:pPr>
              <w:suppressAutoHyphens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</w:pPr>
            <w:r w:rsidRPr="00432D57"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  <w:t>0,5 балла</w:t>
            </w:r>
          </w:p>
        </w:tc>
      </w:tr>
      <w:tr w:rsidR="0096125C" w:rsidRPr="00432D57" w:rsidTr="00D71D51">
        <w:tc>
          <w:tcPr>
            <w:tcW w:w="1668" w:type="dxa"/>
            <w:shd w:val="clear" w:color="auto" w:fill="auto"/>
          </w:tcPr>
          <w:p w:rsidR="0096125C" w:rsidRPr="00432D57" w:rsidRDefault="0096125C" w:rsidP="00D71D51">
            <w:pPr>
              <w:suppressAutoHyphens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</w:pPr>
            <w:r w:rsidRPr="00432D57"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  <w:t xml:space="preserve">Грубая </w:t>
            </w:r>
          </w:p>
        </w:tc>
        <w:tc>
          <w:tcPr>
            <w:tcW w:w="5386" w:type="dxa"/>
            <w:shd w:val="clear" w:color="auto" w:fill="auto"/>
          </w:tcPr>
          <w:p w:rsidR="0096125C" w:rsidRPr="00432D57" w:rsidRDefault="0096125C" w:rsidP="00D71D51">
            <w:pPr>
              <w:suppressAutoHyphens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</w:pPr>
            <w:r w:rsidRPr="00432D57"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  <w:t xml:space="preserve">Падение. </w:t>
            </w:r>
          </w:p>
          <w:p w:rsidR="0096125C" w:rsidRPr="00432D57" w:rsidRDefault="0096125C" w:rsidP="00D71D51">
            <w:pPr>
              <w:suppressAutoHyphens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</w:pPr>
            <w:r w:rsidRPr="00432D57"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  <w:t>Остановка участника.</w:t>
            </w:r>
          </w:p>
          <w:p w:rsidR="0096125C" w:rsidRPr="00432D57" w:rsidRDefault="0096125C" w:rsidP="00D71D51">
            <w:pPr>
              <w:suppressAutoHyphens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</w:pPr>
            <w:r w:rsidRPr="00432D57"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  <w:t xml:space="preserve">Солирование. </w:t>
            </w:r>
          </w:p>
          <w:p w:rsidR="0096125C" w:rsidRPr="00432D57" w:rsidRDefault="0096125C" w:rsidP="00D71D51">
            <w:pPr>
              <w:suppressAutoHyphens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</w:pPr>
            <w:r w:rsidRPr="00432D57"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  <w:t>Пропуск, невыполнение элементов.</w:t>
            </w:r>
          </w:p>
          <w:p w:rsidR="0096125C" w:rsidRPr="00432D57" w:rsidRDefault="0096125C" w:rsidP="00D71D51">
            <w:pPr>
              <w:suppressAutoHyphens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</w:pPr>
            <w:r w:rsidRPr="00432D57"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  <w:t>Участник самостоятельно покинул площадку для соревнований во время выполнения комбинации.</w:t>
            </w:r>
          </w:p>
        </w:tc>
        <w:tc>
          <w:tcPr>
            <w:tcW w:w="2517" w:type="dxa"/>
            <w:shd w:val="clear" w:color="auto" w:fill="auto"/>
          </w:tcPr>
          <w:p w:rsidR="0096125C" w:rsidRPr="00432D57" w:rsidRDefault="0096125C" w:rsidP="00D71D51">
            <w:pPr>
              <w:suppressAutoHyphens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</w:pPr>
            <w:r w:rsidRPr="00432D57"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  <w:t>1 балл</w:t>
            </w:r>
          </w:p>
        </w:tc>
      </w:tr>
    </w:tbl>
    <w:p w:rsidR="0096125C" w:rsidRPr="001B0BFA" w:rsidRDefault="0096125C" w:rsidP="0096125C">
      <w:pPr>
        <w:suppressAutoHyphens w:val="0"/>
        <w:spacing w:after="0" w:line="360" w:lineRule="auto"/>
        <w:jc w:val="both"/>
        <w:rPr>
          <w:rFonts w:ascii="Times New Roman" w:eastAsia="Calibri" w:hAnsi="Times New Roman" w:cs="Times New Roman"/>
          <w:sz w:val="16"/>
          <w:szCs w:val="16"/>
          <w:lang w:eastAsia="en-US"/>
        </w:rPr>
      </w:pPr>
    </w:p>
    <w:p w:rsidR="0096125C" w:rsidRPr="00BB16DC" w:rsidRDefault="0096125C" w:rsidP="008937DC">
      <w:pPr>
        <w:suppressAutoHyphens w:val="0"/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eastAsia="en-US"/>
        </w:rPr>
      </w:pPr>
      <w:r w:rsidRPr="00BB16DC"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>Равные оценки (баллы)</w:t>
      </w:r>
    </w:p>
    <w:p w:rsidR="0096125C" w:rsidRDefault="0096125C" w:rsidP="00155C31">
      <w:pPr>
        <w:suppressAutoHyphens w:val="0"/>
        <w:spacing w:after="0" w:line="360" w:lineRule="auto"/>
        <w:ind w:firstLine="360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Если две или более </w:t>
      </w:r>
      <w:r w:rsidRPr="00BB16DC">
        <w:rPr>
          <w:rFonts w:ascii="Times New Roman" w:eastAsia="Calibri" w:hAnsi="Times New Roman" w:cs="Times New Roman"/>
          <w:sz w:val="28"/>
          <w:szCs w:val="28"/>
          <w:lang w:eastAsia="en-US"/>
        </w:rPr>
        <w:t>команд набирают равное количество баллов в ходе со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ревнований, результат </w:t>
      </w:r>
      <w:r w:rsidRPr="00BB16DC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команды определяется оценкой, выставленной 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>г</w:t>
      </w:r>
      <w:r w:rsidRPr="00BB16DC">
        <w:rPr>
          <w:rFonts w:ascii="Times New Roman" w:eastAsia="Calibri" w:hAnsi="Times New Roman" w:cs="Times New Roman"/>
          <w:sz w:val="28"/>
          <w:szCs w:val="28"/>
          <w:lang w:eastAsia="en-US"/>
        </w:rPr>
        <w:t>лавным судьей соревнований.</w:t>
      </w:r>
    </w:p>
    <w:p w:rsidR="004E400A" w:rsidRDefault="004E400A" w:rsidP="00155C31">
      <w:pPr>
        <w:suppressAutoHyphens w:val="0"/>
        <w:spacing w:after="0" w:line="360" w:lineRule="auto"/>
        <w:ind w:firstLine="360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:rsidR="004E400A" w:rsidRPr="00886A6A" w:rsidRDefault="004E400A" w:rsidP="004E400A">
      <w:pPr>
        <w:spacing w:after="0" w:line="360" w:lineRule="auto"/>
        <w:jc w:val="center"/>
        <w:rPr>
          <w:rFonts w:ascii="Times New Roman" w:eastAsia="Calibri" w:hAnsi="Times New Roman" w:cs="Times New Roman"/>
          <w:lang w:eastAsia="en-US"/>
        </w:rPr>
      </w:pPr>
      <w:r w:rsidRPr="00886A6A">
        <w:rPr>
          <w:rFonts w:ascii="Times New Roman" w:eastAsia="Times New Roman" w:hAnsi="Times New Roman" w:cs="Times New Roman"/>
          <w:b/>
          <w:bCs/>
          <w:sz w:val="28"/>
          <w:szCs w:val="28"/>
        </w:rPr>
        <w:t>УСЛОВИЯ ПОДВЕДЕНИЯ ИТОГОВ</w:t>
      </w:r>
    </w:p>
    <w:p w:rsidR="00431E9C" w:rsidRDefault="004E400A" w:rsidP="004E400A">
      <w:pPr>
        <w:suppressAutoHyphens w:val="0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86A6A">
        <w:rPr>
          <w:rFonts w:ascii="Times New Roman" w:eastAsia="Times New Roman" w:hAnsi="Times New Roman" w:cs="Times New Roman"/>
          <w:bCs/>
          <w:sz w:val="28"/>
          <w:szCs w:val="28"/>
        </w:rPr>
        <w:t>На каждом из этапов определяются сильнейшие команды в каждой номинации, которые выходят в следу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ющий этап соревнований Фестивал</w:t>
      </w:r>
      <w:r w:rsidR="00431E9C">
        <w:rPr>
          <w:rFonts w:ascii="Times New Roman" w:eastAsia="Times New Roman" w:hAnsi="Times New Roman" w:cs="Times New Roman"/>
          <w:bCs/>
          <w:sz w:val="28"/>
          <w:szCs w:val="28"/>
        </w:rPr>
        <w:t>я.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</w:p>
    <w:p w:rsidR="004E400A" w:rsidRPr="00886A6A" w:rsidRDefault="004E400A" w:rsidP="004E400A">
      <w:pPr>
        <w:suppressAutoHyphens w:val="0"/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886A6A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На четвертом - 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>заочном окружном этапе Фестивалей</w:t>
      </w:r>
      <w:r w:rsidRPr="00886A6A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ГСК совместно 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br/>
      </w:r>
      <w:r w:rsidRPr="00886A6A">
        <w:rPr>
          <w:rFonts w:ascii="Times New Roman" w:eastAsia="Calibri" w:hAnsi="Times New Roman" w:cs="Times New Roman"/>
          <w:sz w:val="28"/>
          <w:szCs w:val="28"/>
          <w:lang w:eastAsia="en-US"/>
        </w:rPr>
        <w:t>с Рабочей группой определяют сильнейшие команды в каждом</w:t>
      </w:r>
      <w:r w:rsidRPr="00886A6A"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 xml:space="preserve"> </w:t>
      </w:r>
      <w:r w:rsidRPr="00886A6A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федеральном округе Российской Федерации путем ранжирования по </w:t>
      </w:r>
      <w:r w:rsidRPr="00886A6A"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>наименьшему</w:t>
      </w:r>
      <w:r w:rsidRPr="00886A6A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r w:rsidRPr="00124135"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>количеству баллов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(что соответствует</w:t>
      </w:r>
      <w:r w:rsidRPr="00124135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сумме мест,</w:t>
      </w:r>
      <w:r w:rsidRPr="00886A6A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занятой командой в обязательно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й спортивной программе в каждой номинации </w:t>
      </w:r>
      <w:r w:rsidR="00431E9C">
        <w:rPr>
          <w:rFonts w:ascii="Times New Roman" w:eastAsia="Calibri" w:hAnsi="Times New Roman" w:cs="Times New Roman"/>
          <w:sz w:val="28"/>
          <w:szCs w:val="28"/>
          <w:lang w:eastAsia="en-US"/>
        </w:rPr>
        <w:t>Фестиваля</w:t>
      </w:r>
      <w:r w:rsidRPr="00886A6A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</w:t>
      </w:r>
    </w:p>
    <w:p w:rsidR="004E400A" w:rsidRDefault="004E400A" w:rsidP="00155C31">
      <w:pPr>
        <w:suppressAutoHyphens w:val="0"/>
        <w:spacing w:after="0" w:line="360" w:lineRule="auto"/>
        <w:ind w:firstLine="360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:rsidR="00CF7C82" w:rsidRDefault="00CF7C82" w:rsidP="004E400A">
      <w:pPr>
        <w:widowControl w:val="0"/>
        <w:spacing w:after="0" w:line="360" w:lineRule="auto"/>
        <w:jc w:val="both"/>
      </w:pPr>
    </w:p>
    <w:p w:rsidR="00164584" w:rsidRPr="00164584" w:rsidRDefault="00164584" w:rsidP="00080991">
      <w:pPr>
        <w:shd w:val="clear" w:color="auto" w:fill="FFFFFF"/>
        <w:suppressAutoHyphens w:val="0"/>
        <w:spacing w:after="0" w:line="36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aps/>
          <w:sz w:val="28"/>
          <w:szCs w:val="28"/>
        </w:rPr>
        <w:br w:type="page"/>
      </w:r>
      <w:r>
        <w:rPr>
          <w:rFonts w:ascii="Times New Roman" w:eastAsia="Times New Roman" w:hAnsi="Times New Roman" w:cs="Times New Roman"/>
          <w:b/>
          <w:caps/>
          <w:sz w:val="28"/>
          <w:szCs w:val="28"/>
          <w:lang w:val="en-US"/>
        </w:rPr>
        <w:lastRenderedPageBreak/>
        <w:t>VIII</w:t>
      </w:r>
      <w:r w:rsidRPr="00164584">
        <w:rPr>
          <w:rFonts w:ascii="Times New Roman" w:eastAsia="Times New Roman" w:hAnsi="Times New Roman" w:cs="Times New Roman"/>
          <w:b/>
          <w:caps/>
          <w:sz w:val="28"/>
          <w:szCs w:val="28"/>
        </w:rPr>
        <w:t xml:space="preserve">. </w:t>
      </w:r>
      <w:r w:rsidRPr="00164584">
        <w:rPr>
          <w:rFonts w:ascii="Times New Roman" w:eastAsia="Times New Roman" w:hAnsi="Times New Roman" w:cs="Times New Roman"/>
          <w:b/>
          <w:caps/>
          <w:color w:val="333333"/>
          <w:sz w:val="28"/>
          <w:szCs w:val="28"/>
        </w:rPr>
        <w:t>Мате</w:t>
      </w:r>
      <w:r>
        <w:rPr>
          <w:rFonts w:ascii="Times New Roman" w:eastAsia="Times New Roman" w:hAnsi="Times New Roman" w:cs="Times New Roman"/>
          <w:b/>
          <w:caps/>
          <w:color w:val="333333"/>
          <w:sz w:val="28"/>
          <w:szCs w:val="28"/>
        </w:rPr>
        <w:t>риально-техническое обеспечение</w:t>
      </w:r>
    </w:p>
    <w:p w:rsidR="00164584" w:rsidRDefault="00080991" w:rsidP="00080991">
      <w:pPr>
        <w:widowControl w:val="0"/>
        <w:suppressAutoHyphens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080991">
        <w:rPr>
          <w:rFonts w:ascii="Times New Roman" w:hAnsi="Times New Roman" w:cs="Times New Roman"/>
          <w:sz w:val="28"/>
        </w:rPr>
        <w:t xml:space="preserve">Для полноценных занятий </w:t>
      </w:r>
      <w:r>
        <w:rPr>
          <w:rFonts w:ascii="Times New Roman" w:hAnsi="Times New Roman" w:cs="Times New Roman"/>
          <w:sz w:val="28"/>
        </w:rPr>
        <w:t>фитнес-аэробикой по программе Фестивал</w:t>
      </w:r>
      <w:r w:rsidR="007C1711">
        <w:rPr>
          <w:rFonts w:ascii="Times New Roman" w:hAnsi="Times New Roman" w:cs="Times New Roman"/>
          <w:sz w:val="28"/>
        </w:rPr>
        <w:t>я</w:t>
      </w:r>
      <w:r>
        <w:rPr>
          <w:rFonts w:ascii="Times New Roman" w:hAnsi="Times New Roman" w:cs="Times New Roman"/>
          <w:sz w:val="28"/>
        </w:rPr>
        <w:t xml:space="preserve"> </w:t>
      </w:r>
      <w:r w:rsidRPr="00080991">
        <w:rPr>
          <w:rFonts w:ascii="Times New Roman" w:hAnsi="Times New Roman" w:cs="Times New Roman"/>
          <w:sz w:val="28"/>
        </w:rPr>
        <w:t xml:space="preserve">необходимы спортивные сооружения, оснащенные соответствующим инвентарем и оборудованием. </w:t>
      </w:r>
      <w:r>
        <w:rPr>
          <w:rFonts w:ascii="Times New Roman" w:hAnsi="Times New Roman" w:cs="Times New Roman"/>
          <w:sz w:val="28"/>
        </w:rPr>
        <w:t>И</w:t>
      </w:r>
      <w:r w:rsidRPr="00080991">
        <w:rPr>
          <w:rFonts w:ascii="Times New Roman" w:hAnsi="Times New Roman" w:cs="Times New Roman"/>
          <w:sz w:val="28"/>
        </w:rPr>
        <w:t>ми могут быть соответствующи</w:t>
      </w:r>
      <w:r>
        <w:rPr>
          <w:rFonts w:ascii="Times New Roman" w:hAnsi="Times New Roman" w:cs="Times New Roman"/>
          <w:sz w:val="28"/>
        </w:rPr>
        <w:t>м</w:t>
      </w:r>
      <w:r w:rsidRPr="00080991">
        <w:rPr>
          <w:rFonts w:ascii="Times New Roman" w:hAnsi="Times New Roman" w:cs="Times New Roman"/>
          <w:sz w:val="28"/>
        </w:rPr>
        <w:t xml:space="preserve"> образом оборудова</w:t>
      </w:r>
      <w:r>
        <w:rPr>
          <w:rFonts w:ascii="Times New Roman" w:hAnsi="Times New Roman" w:cs="Times New Roman"/>
          <w:sz w:val="28"/>
        </w:rPr>
        <w:t>нный</w:t>
      </w:r>
      <w:r w:rsidRPr="00080991">
        <w:rPr>
          <w:rFonts w:ascii="Times New Roman" w:hAnsi="Times New Roman" w:cs="Times New Roman"/>
          <w:sz w:val="28"/>
        </w:rPr>
        <w:t xml:space="preserve"> спортивный зал, </w:t>
      </w:r>
      <w:r>
        <w:rPr>
          <w:rFonts w:ascii="Times New Roman" w:hAnsi="Times New Roman" w:cs="Times New Roman"/>
          <w:sz w:val="28"/>
        </w:rPr>
        <w:t>актовый зал образовательной организации, аудитории и классы, танцевальный зал и рекреации</w:t>
      </w:r>
      <w:r w:rsidRPr="00080991">
        <w:rPr>
          <w:rFonts w:ascii="Times New Roman" w:hAnsi="Times New Roman" w:cs="Times New Roman"/>
          <w:sz w:val="28"/>
        </w:rPr>
        <w:t>. Спортивный зал может быть оборудован специальными приспособлениями для развития физических качеств и совершенствования техники.</w:t>
      </w:r>
    </w:p>
    <w:p w:rsidR="006F39CD" w:rsidRDefault="006F39CD" w:rsidP="00080991">
      <w:pPr>
        <w:widowControl w:val="0"/>
        <w:suppressAutoHyphens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Электронный ресурс </w:t>
      </w:r>
      <w:r w:rsidR="00AF037B">
        <w:rPr>
          <w:rFonts w:ascii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</w:rPr>
        <w:t xml:space="preserve"> </w:t>
      </w:r>
      <w:hyperlink r:id="rId21" w:history="1">
        <w:r w:rsidR="00AF037B" w:rsidRPr="00533EB3">
          <w:rPr>
            <w:rStyle w:val="af9"/>
            <w:rFonts w:ascii="Times New Roman" w:hAnsi="Times New Roman" w:cs="Times New Roman"/>
            <w:sz w:val="28"/>
            <w:lang w:val="en-US"/>
          </w:rPr>
          <w:t>http</w:t>
        </w:r>
        <w:r w:rsidR="00AF037B" w:rsidRPr="00AF037B">
          <w:rPr>
            <w:rStyle w:val="af9"/>
            <w:rFonts w:ascii="Times New Roman" w:hAnsi="Times New Roman" w:cs="Times New Roman"/>
            <w:sz w:val="28"/>
          </w:rPr>
          <w:t>://</w:t>
        </w:r>
        <w:r w:rsidR="00AF037B" w:rsidRPr="00533EB3">
          <w:rPr>
            <w:rStyle w:val="af9"/>
            <w:rFonts w:ascii="Times New Roman" w:hAnsi="Times New Roman" w:cs="Times New Roman"/>
            <w:sz w:val="28"/>
            <w:lang w:val="en-US"/>
          </w:rPr>
          <w:t>sportunros</w:t>
        </w:r>
        <w:r w:rsidR="00AF037B" w:rsidRPr="00AF037B">
          <w:rPr>
            <w:rStyle w:val="af9"/>
            <w:rFonts w:ascii="Times New Roman" w:hAnsi="Times New Roman" w:cs="Times New Roman"/>
            <w:sz w:val="28"/>
          </w:rPr>
          <w:t>.</w:t>
        </w:r>
        <w:r w:rsidR="00AF037B" w:rsidRPr="00533EB3">
          <w:rPr>
            <w:rStyle w:val="af9"/>
            <w:rFonts w:ascii="Times New Roman" w:hAnsi="Times New Roman" w:cs="Times New Roman"/>
            <w:sz w:val="28"/>
            <w:lang w:val="en-US"/>
          </w:rPr>
          <w:t>ru</w:t>
        </w:r>
      </w:hyperlink>
      <w:r w:rsidR="00AF037B" w:rsidRPr="00AF037B">
        <w:rPr>
          <w:rFonts w:ascii="Times New Roman" w:hAnsi="Times New Roman" w:cs="Times New Roman"/>
          <w:sz w:val="28"/>
        </w:rPr>
        <w:t xml:space="preserve"> </w:t>
      </w:r>
      <w:r w:rsidR="00AF037B">
        <w:rPr>
          <w:rFonts w:ascii="Times New Roman" w:hAnsi="Times New Roman" w:cs="Times New Roman"/>
          <w:sz w:val="28"/>
        </w:rPr>
        <w:t>, раздел «Фестивали».</w:t>
      </w:r>
    </w:p>
    <w:p w:rsidR="005A4B30" w:rsidRPr="00AF037B" w:rsidRDefault="005A4B30" w:rsidP="00080991">
      <w:pPr>
        <w:widowControl w:val="0"/>
        <w:suppressAutoHyphens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caps/>
          <w:sz w:val="28"/>
          <w:szCs w:val="28"/>
        </w:rPr>
      </w:pPr>
    </w:p>
    <w:p w:rsidR="00164584" w:rsidRDefault="00164584" w:rsidP="0096125C">
      <w:pPr>
        <w:widowControl w:val="0"/>
        <w:suppressAutoHyphens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aps/>
          <w:sz w:val="28"/>
          <w:szCs w:val="28"/>
          <w:lang w:val="en-US"/>
        </w:rPr>
        <w:t>IX</w:t>
      </w:r>
      <w:r w:rsidRPr="00164584">
        <w:rPr>
          <w:rFonts w:ascii="Times New Roman" w:eastAsia="Times New Roman" w:hAnsi="Times New Roman" w:cs="Times New Roman"/>
          <w:b/>
          <w:caps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b/>
          <w:caps/>
          <w:sz w:val="28"/>
          <w:szCs w:val="28"/>
        </w:rPr>
        <w:t>ЗАКЛЮЧЕНИЕ</w:t>
      </w:r>
    </w:p>
    <w:p w:rsidR="00B232D9" w:rsidRDefault="00B232D9" w:rsidP="00B232D9">
      <w:pPr>
        <w:widowControl w:val="0"/>
        <w:overflowPunct w:val="0"/>
        <w:autoSpaceDE w:val="0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955757">
        <w:rPr>
          <w:rFonts w:ascii="Times New Roman" w:eastAsia="Times New Roman" w:hAnsi="Times New Roman" w:cs="Times New Roman"/>
          <w:sz w:val="28"/>
          <w:szCs w:val="28"/>
          <w:lang w:eastAsia="ar-SA"/>
        </w:rPr>
        <w:t>Фитнес (от английского «to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w:r w:rsidRPr="00955757">
        <w:rPr>
          <w:rFonts w:ascii="Times New Roman" w:eastAsia="Times New Roman" w:hAnsi="Times New Roman" w:cs="Times New Roman"/>
          <w:sz w:val="28"/>
          <w:szCs w:val="28"/>
          <w:lang w:eastAsia="ar-SA"/>
        </w:rPr>
        <w:t>be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w:r w:rsidRPr="00955757">
        <w:rPr>
          <w:rFonts w:ascii="Times New Roman" w:eastAsia="Times New Roman" w:hAnsi="Times New Roman" w:cs="Times New Roman"/>
          <w:sz w:val="28"/>
          <w:szCs w:val="28"/>
          <w:lang w:eastAsia="ar-SA"/>
        </w:rPr>
        <w:t>fit»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w:r w:rsidRPr="00955757">
        <w:rPr>
          <w:rFonts w:ascii="Times New Roman" w:eastAsia="Times New Roman" w:hAnsi="Times New Roman" w:cs="Times New Roman"/>
          <w:sz w:val="28"/>
          <w:szCs w:val="28"/>
          <w:lang w:eastAsia="ar-SA"/>
        </w:rPr>
        <w:t>– соответствовать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, </w:t>
      </w:r>
      <w:r w:rsidRPr="00955757">
        <w:rPr>
          <w:rFonts w:ascii="Times New Roman" w:eastAsia="Times New Roman" w:hAnsi="Times New Roman" w:cs="Times New Roman"/>
          <w:sz w:val="28"/>
          <w:szCs w:val="28"/>
          <w:lang w:eastAsia="ar-SA"/>
        </w:rPr>
        <w:t>быть в форме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).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br/>
        <w:t xml:space="preserve">В целом фитнес </w:t>
      </w:r>
      <w:r w:rsidRPr="00955757">
        <w:rPr>
          <w:rFonts w:ascii="Times New Roman" w:eastAsia="Times New Roman" w:hAnsi="Times New Roman" w:cs="Times New Roman"/>
          <w:sz w:val="28"/>
          <w:szCs w:val="28"/>
          <w:lang w:eastAsia="ar-SA"/>
        </w:rPr>
        <w:t>можно охарактеризовать как физическую активность интегрального плана, целью которого является повышение возможностей организма к физическим нагрузкам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, а именно </w:t>
      </w:r>
      <w:r w:rsidRPr="00955757">
        <w:rPr>
          <w:rFonts w:ascii="Times New Roman" w:eastAsia="Times New Roman" w:hAnsi="Times New Roman" w:cs="Times New Roman"/>
          <w:sz w:val="28"/>
          <w:szCs w:val="28"/>
          <w:lang w:eastAsia="ar-SA"/>
        </w:rPr>
        <w:t>укрепление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организма с помощью доступных </w:t>
      </w:r>
      <w:r w:rsidRPr="00955757">
        <w:rPr>
          <w:rFonts w:ascii="Times New Roman" w:eastAsia="Times New Roman" w:hAnsi="Times New Roman" w:cs="Times New Roman"/>
          <w:sz w:val="28"/>
          <w:szCs w:val="28"/>
          <w:lang w:eastAsia="ar-SA"/>
        </w:rPr>
        <w:t>современных фитнес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w:r w:rsidRPr="00955757">
        <w:rPr>
          <w:rFonts w:ascii="Times New Roman" w:eastAsia="Times New Roman" w:hAnsi="Times New Roman" w:cs="Times New Roman"/>
          <w:sz w:val="28"/>
          <w:szCs w:val="28"/>
          <w:lang w:eastAsia="ar-SA"/>
        </w:rPr>
        <w:t>технологий,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w:r w:rsidRPr="00955757">
        <w:rPr>
          <w:rFonts w:ascii="Times New Roman" w:eastAsia="Times New Roman" w:hAnsi="Times New Roman" w:cs="Times New Roman"/>
          <w:sz w:val="28"/>
          <w:szCs w:val="28"/>
          <w:lang w:eastAsia="ar-SA"/>
        </w:rPr>
        <w:t>основой которых являются ф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изические </w:t>
      </w:r>
      <w:r w:rsidRPr="00955757">
        <w:rPr>
          <w:rFonts w:ascii="Times New Roman" w:eastAsia="Times New Roman" w:hAnsi="Times New Roman" w:cs="Times New Roman"/>
          <w:sz w:val="28"/>
          <w:szCs w:val="28"/>
          <w:lang w:eastAsia="ar-SA"/>
        </w:rPr>
        <w:t>упражнения.</w:t>
      </w:r>
    </w:p>
    <w:p w:rsidR="00C033A0" w:rsidRPr="00C06C5F" w:rsidRDefault="00C033A0" w:rsidP="00C033A0">
      <w:pPr>
        <w:widowControl w:val="0"/>
        <w:overflowPunct w:val="0"/>
        <w:autoSpaceDE w:val="0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В основе идеологии фитнеса </w:t>
      </w:r>
      <w:r w:rsidRPr="00C06C5F">
        <w:rPr>
          <w:rFonts w:ascii="Times New Roman" w:eastAsia="Times New Roman" w:hAnsi="Times New Roman" w:cs="Times New Roman"/>
          <w:sz w:val="28"/>
          <w:szCs w:val="28"/>
          <w:lang w:eastAsia="ar-SA"/>
        </w:rPr>
        <w:t>и его це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леполагания лежит приоритет здо</w:t>
      </w:r>
      <w:r w:rsidRPr="00C06C5F">
        <w:rPr>
          <w:rFonts w:ascii="Times New Roman" w:eastAsia="Times New Roman" w:hAnsi="Times New Roman" w:cs="Times New Roman"/>
          <w:sz w:val="28"/>
          <w:szCs w:val="28"/>
          <w:lang w:eastAsia="ar-SA"/>
        </w:rPr>
        <w:t>ровья челов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ека, создаваемые фитнес-тех</w:t>
      </w:r>
      <w:r w:rsidRPr="00C06C5F">
        <w:rPr>
          <w:rFonts w:ascii="Times New Roman" w:eastAsia="Times New Roman" w:hAnsi="Times New Roman" w:cs="Times New Roman"/>
          <w:sz w:val="28"/>
          <w:szCs w:val="28"/>
          <w:lang w:eastAsia="ar-SA"/>
        </w:rPr>
        <w:t>нолог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ии имеют преимущественно оздоро</w:t>
      </w:r>
      <w:r w:rsidRPr="00C06C5F">
        <w:rPr>
          <w:rFonts w:ascii="Times New Roman" w:eastAsia="Times New Roman" w:hAnsi="Times New Roman" w:cs="Times New Roman"/>
          <w:sz w:val="28"/>
          <w:szCs w:val="28"/>
          <w:lang w:eastAsia="ar-SA"/>
        </w:rPr>
        <w:t>вительную направленность. Од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нако можно отметить, что появля</w:t>
      </w:r>
      <w:r w:rsidRPr="00C06C5F">
        <w:rPr>
          <w:rFonts w:ascii="Times New Roman" w:eastAsia="Times New Roman" w:hAnsi="Times New Roman" w:cs="Times New Roman"/>
          <w:sz w:val="28"/>
          <w:szCs w:val="28"/>
          <w:lang w:eastAsia="ar-SA"/>
        </w:rPr>
        <w:t>ющиес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я в фитнес-индустрии фитнес-тех</w:t>
      </w:r>
      <w:r w:rsidRPr="00C06C5F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нологии выходят далеко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br/>
      </w:r>
      <w:r w:rsidRPr="00C06C5F">
        <w:rPr>
          <w:rFonts w:ascii="Times New Roman" w:eastAsia="Times New Roman" w:hAnsi="Times New Roman" w:cs="Times New Roman"/>
          <w:sz w:val="28"/>
          <w:szCs w:val="28"/>
          <w:lang w:eastAsia="ar-SA"/>
        </w:rPr>
        <w:t>за её пределы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w:r w:rsidRPr="00C06C5F">
        <w:rPr>
          <w:rFonts w:ascii="Times New Roman" w:eastAsia="Times New Roman" w:hAnsi="Times New Roman" w:cs="Times New Roman"/>
          <w:sz w:val="28"/>
          <w:szCs w:val="28"/>
          <w:lang w:eastAsia="ar-SA"/>
        </w:rPr>
        <w:t>и находя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т своё применение во всех видах </w:t>
      </w:r>
      <w:r w:rsidRPr="00C06C5F">
        <w:rPr>
          <w:rFonts w:ascii="Times New Roman" w:eastAsia="Times New Roman" w:hAnsi="Times New Roman" w:cs="Times New Roman"/>
          <w:sz w:val="28"/>
          <w:szCs w:val="28"/>
          <w:lang w:eastAsia="ar-SA"/>
        </w:rPr>
        <w:t>физической культуры.</w:t>
      </w:r>
    </w:p>
    <w:p w:rsidR="00C033A0" w:rsidRDefault="00C033A0" w:rsidP="00C033A0">
      <w:pPr>
        <w:widowControl w:val="0"/>
        <w:overflowPunct w:val="0"/>
        <w:autoSpaceDE w:val="0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C06C5F">
        <w:rPr>
          <w:rFonts w:ascii="Times New Roman" w:eastAsia="Times New Roman" w:hAnsi="Times New Roman" w:cs="Times New Roman"/>
          <w:sz w:val="28"/>
          <w:szCs w:val="28"/>
          <w:lang w:eastAsia="ar-SA"/>
        </w:rPr>
        <w:t>Та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к, грамотное и целенаправленное </w:t>
      </w:r>
      <w:r w:rsidRPr="00C06C5F">
        <w:rPr>
          <w:rFonts w:ascii="Times New Roman" w:eastAsia="Times New Roman" w:hAnsi="Times New Roman" w:cs="Times New Roman"/>
          <w:sz w:val="28"/>
          <w:szCs w:val="28"/>
          <w:lang w:eastAsia="ar-SA"/>
        </w:rPr>
        <w:t>внедре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ние фитнес-технологий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br/>
        <w:t xml:space="preserve">в систему </w:t>
      </w:r>
      <w:r w:rsidRPr="00C06C5F">
        <w:rPr>
          <w:rFonts w:ascii="Times New Roman" w:eastAsia="Times New Roman" w:hAnsi="Times New Roman" w:cs="Times New Roman"/>
          <w:sz w:val="28"/>
          <w:szCs w:val="28"/>
          <w:lang w:eastAsia="ar-SA"/>
        </w:rPr>
        <w:t>непре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рывного физкультурного образова</w:t>
      </w:r>
      <w:r w:rsidRPr="00C06C5F">
        <w:rPr>
          <w:rFonts w:ascii="Times New Roman" w:eastAsia="Times New Roman" w:hAnsi="Times New Roman" w:cs="Times New Roman"/>
          <w:sz w:val="28"/>
          <w:szCs w:val="28"/>
          <w:lang w:eastAsia="ar-SA"/>
        </w:rPr>
        <w:t>ния, в занятия физической культурой для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w:r w:rsidRPr="00C06C5F">
        <w:rPr>
          <w:rFonts w:ascii="Times New Roman" w:eastAsia="Times New Roman" w:hAnsi="Times New Roman" w:cs="Times New Roman"/>
          <w:sz w:val="28"/>
          <w:szCs w:val="28"/>
          <w:lang w:eastAsia="ar-SA"/>
        </w:rPr>
        <w:t>оздоровлен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ия, развития и воспитания детей </w:t>
      </w:r>
      <w:r w:rsidRPr="00C06C5F">
        <w:rPr>
          <w:rFonts w:ascii="Times New Roman" w:eastAsia="Times New Roman" w:hAnsi="Times New Roman" w:cs="Times New Roman"/>
          <w:sz w:val="28"/>
          <w:szCs w:val="28"/>
          <w:lang w:eastAsia="ar-SA"/>
        </w:rPr>
        <w:t>и подрост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ков, учащейся молодёжи является </w:t>
      </w:r>
      <w:r w:rsidRPr="00C06C5F">
        <w:rPr>
          <w:rFonts w:ascii="Times New Roman" w:eastAsia="Times New Roman" w:hAnsi="Times New Roman" w:cs="Times New Roman"/>
          <w:sz w:val="28"/>
          <w:szCs w:val="28"/>
          <w:lang w:eastAsia="ar-SA"/>
        </w:rPr>
        <w:t>в настояще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е время одной из основных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br/>
        <w:t>и ак</w:t>
      </w:r>
      <w:r w:rsidRPr="00C06C5F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туальных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задач модернизации учебных пла</w:t>
      </w:r>
      <w:r w:rsidRPr="00C06C5F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нов, программ дошкольных учреждений, </w:t>
      </w:r>
      <w:r w:rsidR="007C1711">
        <w:rPr>
          <w:rFonts w:ascii="Times New Roman" w:eastAsia="Times New Roman" w:hAnsi="Times New Roman" w:cs="Times New Roman"/>
          <w:sz w:val="28"/>
          <w:szCs w:val="28"/>
          <w:lang w:eastAsia="ar-SA"/>
        </w:rPr>
        <w:t>общеобразовательных и</w:t>
      </w:r>
      <w:r w:rsidRPr="00C06C5F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профессиональных </w:t>
      </w:r>
      <w:r w:rsidR="007C1711">
        <w:rPr>
          <w:rFonts w:ascii="Times New Roman" w:eastAsia="Times New Roman" w:hAnsi="Times New Roman" w:cs="Times New Roman"/>
          <w:sz w:val="28"/>
          <w:szCs w:val="28"/>
          <w:lang w:eastAsia="ar-SA"/>
        </w:rPr>
        <w:t>образовательных организаций</w:t>
      </w:r>
      <w:r w:rsidRPr="00C06C5F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</w:p>
    <w:p w:rsidR="00C033A0" w:rsidRDefault="00C033A0" w:rsidP="00C033A0">
      <w:pPr>
        <w:widowControl w:val="0"/>
        <w:overflowPunct w:val="0"/>
        <w:autoSpaceDE w:val="0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lastRenderedPageBreak/>
        <w:t>Фитнес также активно развивается и в дополнительном образовании детей физкультурно-спортивной направленности.</w:t>
      </w:r>
    </w:p>
    <w:p w:rsidR="00C12DCB" w:rsidRPr="00B232D9" w:rsidRDefault="00C033A0" w:rsidP="00B232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0CAE">
        <w:rPr>
          <w:rFonts w:ascii="Times New Roman" w:hAnsi="Times New Roman" w:cs="Times New Roman"/>
          <w:sz w:val="28"/>
          <w:szCs w:val="28"/>
        </w:rPr>
        <w:t>Фитнес позволяет целенаправле</w:t>
      </w:r>
      <w:r>
        <w:rPr>
          <w:rFonts w:ascii="Times New Roman" w:hAnsi="Times New Roman" w:cs="Times New Roman"/>
          <w:sz w:val="28"/>
          <w:szCs w:val="28"/>
        </w:rPr>
        <w:t xml:space="preserve">нно укреплять основные мышечные </w:t>
      </w:r>
      <w:r w:rsidRPr="00B00CAE">
        <w:rPr>
          <w:rFonts w:ascii="Times New Roman" w:hAnsi="Times New Roman" w:cs="Times New Roman"/>
          <w:sz w:val="28"/>
          <w:szCs w:val="28"/>
        </w:rPr>
        <w:t>группы, поступательно улучшать дея</w:t>
      </w:r>
      <w:r>
        <w:rPr>
          <w:rFonts w:ascii="Times New Roman" w:hAnsi="Times New Roman" w:cs="Times New Roman"/>
          <w:sz w:val="28"/>
          <w:szCs w:val="28"/>
        </w:rPr>
        <w:t xml:space="preserve">тельность сердечно-сосудистой </w:t>
      </w:r>
      <w:r>
        <w:rPr>
          <w:rFonts w:ascii="Times New Roman" w:hAnsi="Times New Roman" w:cs="Times New Roman"/>
          <w:sz w:val="28"/>
          <w:szCs w:val="28"/>
        </w:rPr>
        <w:br/>
        <w:t xml:space="preserve">и </w:t>
      </w:r>
      <w:r w:rsidRPr="00B00CAE">
        <w:rPr>
          <w:rFonts w:ascii="Times New Roman" w:hAnsi="Times New Roman" w:cs="Times New Roman"/>
          <w:sz w:val="28"/>
          <w:szCs w:val="28"/>
        </w:rPr>
        <w:t>дыхательной систем, коррект</w:t>
      </w:r>
      <w:r>
        <w:rPr>
          <w:rFonts w:ascii="Times New Roman" w:hAnsi="Times New Roman" w:cs="Times New Roman"/>
          <w:sz w:val="28"/>
          <w:szCs w:val="28"/>
        </w:rPr>
        <w:t xml:space="preserve">ировать телосложение, применять </w:t>
      </w:r>
      <w:r w:rsidRPr="00B00CAE">
        <w:rPr>
          <w:rFonts w:ascii="Times New Roman" w:hAnsi="Times New Roman" w:cs="Times New Roman"/>
          <w:sz w:val="28"/>
          <w:szCs w:val="28"/>
        </w:rPr>
        <w:t>коррекционные комплексы в форм</w:t>
      </w:r>
      <w:r>
        <w:rPr>
          <w:rFonts w:ascii="Times New Roman" w:hAnsi="Times New Roman" w:cs="Times New Roman"/>
          <w:sz w:val="28"/>
          <w:szCs w:val="28"/>
        </w:rPr>
        <w:t xml:space="preserve">ате фитнес </w:t>
      </w:r>
      <w:r w:rsidRPr="00B00CAE">
        <w:rPr>
          <w:rFonts w:ascii="Times New Roman" w:hAnsi="Times New Roman" w:cs="Times New Roman"/>
          <w:sz w:val="28"/>
          <w:szCs w:val="28"/>
        </w:rPr>
        <w:t>занятия</w:t>
      </w:r>
      <w:r>
        <w:rPr>
          <w:rFonts w:ascii="Times New Roman" w:hAnsi="Times New Roman" w:cs="Times New Roman"/>
          <w:sz w:val="28"/>
          <w:szCs w:val="28"/>
        </w:rPr>
        <w:t xml:space="preserve">, а также круговой, </w:t>
      </w:r>
      <w:r w:rsidRPr="00B00CAE">
        <w:rPr>
          <w:rFonts w:ascii="Times New Roman" w:hAnsi="Times New Roman" w:cs="Times New Roman"/>
          <w:sz w:val="28"/>
          <w:szCs w:val="28"/>
        </w:rPr>
        <w:t>интервальной и кондиционной тренировки.</w:t>
      </w:r>
    </w:p>
    <w:p w:rsidR="00270152" w:rsidRDefault="00270152" w:rsidP="00270152">
      <w:pPr>
        <w:pageBreakBefore/>
        <w:spacing w:after="0" w:line="360" w:lineRule="auto"/>
        <w:jc w:val="center"/>
      </w:pPr>
      <w:r w:rsidRPr="00270152">
        <w:rPr>
          <w:rFonts w:ascii="Times New Roman" w:hAnsi="Times New Roman" w:cs="Times New Roman"/>
          <w:b/>
          <w:sz w:val="28"/>
          <w:szCs w:val="28"/>
        </w:rPr>
        <w:lastRenderedPageBreak/>
        <w:t>ЛИТЕРАТУРА:</w:t>
      </w:r>
    </w:p>
    <w:p w:rsidR="00270152" w:rsidRPr="007D4B0C" w:rsidRDefault="00270152" w:rsidP="00270152">
      <w:pPr>
        <w:pStyle w:val="aa"/>
        <w:numPr>
          <w:ilvl w:val="0"/>
          <w:numId w:val="6"/>
        </w:numPr>
        <w:spacing w:line="360" w:lineRule="auto"/>
        <w:ind w:left="0" w:firstLine="0"/>
      </w:pPr>
      <w:r w:rsidRPr="009F1A90">
        <w:rPr>
          <w:rFonts w:eastAsia="Times New Roman"/>
          <w:color w:val="000000"/>
          <w:szCs w:val="28"/>
        </w:rPr>
        <w:t>Ивлев М.П., Котов П.И., Левченкова Т.В. Аэробика. Теория</w:t>
      </w:r>
      <w:r w:rsidRPr="007D4B0C">
        <w:rPr>
          <w:rFonts w:eastAsia="Times New Roman"/>
          <w:color w:val="000000"/>
          <w:szCs w:val="28"/>
        </w:rPr>
        <w:t xml:space="preserve"> </w:t>
      </w:r>
      <w:r w:rsidRPr="009F1A90">
        <w:rPr>
          <w:rFonts w:eastAsia="Times New Roman"/>
          <w:color w:val="000000"/>
          <w:szCs w:val="28"/>
        </w:rPr>
        <w:t xml:space="preserve">и методика проведения занятий: Учебное пособие для студ. </w:t>
      </w:r>
      <w:r w:rsidRPr="007D4B0C">
        <w:rPr>
          <w:rFonts w:eastAsia="Times New Roman"/>
          <w:color w:val="000000"/>
          <w:szCs w:val="28"/>
        </w:rPr>
        <w:t>В</w:t>
      </w:r>
      <w:r w:rsidRPr="009F1A90">
        <w:rPr>
          <w:rFonts w:eastAsia="Times New Roman"/>
          <w:color w:val="000000"/>
          <w:szCs w:val="28"/>
        </w:rPr>
        <w:t>узов</w:t>
      </w:r>
      <w:r w:rsidRPr="007D4B0C">
        <w:rPr>
          <w:rFonts w:eastAsia="Times New Roman"/>
          <w:color w:val="000000"/>
          <w:szCs w:val="28"/>
        </w:rPr>
        <w:t xml:space="preserve"> </w:t>
      </w:r>
      <w:r w:rsidRPr="009F1A90">
        <w:rPr>
          <w:rFonts w:eastAsia="Times New Roman"/>
          <w:color w:val="000000"/>
          <w:szCs w:val="28"/>
        </w:rPr>
        <w:t>физической культуры/ Под ред. Е.Б. Мякинченко и М.П.</w:t>
      </w:r>
      <w:r w:rsidRPr="007D4B0C">
        <w:rPr>
          <w:rFonts w:eastAsia="Times New Roman"/>
          <w:color w:val="000000"/>
          <w:szCs w:val="28"/>
        </w:rPr>
        <w:t xml:space="preserve"> </w:t>
      </w:r>
      <w:r w:rsidRPr="009F1A90">
        <w:rPr>
          <w:rFonts w:eastAsia="Times New Roman"/>
          <w:color w:val="000000"/>
          <w:szCs w:val="28"/>
        </w:rPr>
        <w:t>Шестакова. М.: СпортАкадемПресс, 2002 304с</w:t>
      </w:r>
    </w:p>
    <w:p w:rsidR="00270152" w:rsidRPr="00F831F2" w:rsidRDefault="00270152" w:rsidP="00270152">
      <w:pPr>
        <w:pStyle w:val="aa"/>
        <w:numPr>
          <w:ilvl w:val="0"/>
          <w:numId w:val="6"/>
        </w:numPr>
        <w:spacing w:line="360" w:lineRule="auto"/>
        <w:ind w:left="0" w:firstLine="0"/>
      </w:pPr>
      <w:r>
        <w:rPr>
          <w:szCs w:val="28"/>
        </w:rPr>
        <w:t>Купер, К. Новая аэробика. [Текст] / К. Купер - М.: ФиС, 1979. - 124 с</w:t>
      </w:r>
    </w:p>
    <w:p w:rsidR="00270152" w:rsidRDefault="00270152" w:rsidP="00270152">
      <w:pPr>
        <w:pStyle w:val="aa"/>
        <w:numPr>
          <w:ilvl w:val="0"/>
          <w:numId w:val="6"/>
        </w:numPr>
        <w:spacing w:line="360" w:lineRule="auto"/>
        <w:ind w:left="0" w:firstLine="0"/>
      </w:pPr>
      <w:r>
        <w:rPr>
          <w:szCs w:val="28"/>
        </w:rPr>
        <w:t xml:space="preserve">Матвеев А.П. </w:t>
      </w:r>
      <w:r>
        <w:t>Теория и методика физической культуры (общие основы теории и методики физического воспитания; теоретико</w:t>
      </w:r>
      <w:r w:rsidR="00EF7C10">
        <w:t>-</w:t>
      </w:r>
      <w:r>
        <w:t>методические аспекты спорта и профессионально</w:t>
      </w:r>
      <w:r w:rsidR="00EF7C10">
        <w:t>-</w:t>
      </w:r>
      <w:r>
        <w:t>прикладных форм физической культуры): Учеб. для интов физ. культуры. — М.: Физкультура и спорт, 1991. — 543 с, ил</w:t>
      </w:r>
    </w:p>
    <w:p w:rsidR="00270152" w:rsidRDefault="00270152" w:rsidP="00270152">
      <w:pPr>
        <w:pStyle w:val="aa"/>
        <w:numPr>
          <w:ilvl w:val="0"/>
          <w:numId w:val="6"/>
        </w:numPr>
        <w:spacing w:line="360" w:lineRule="auto"/>
        <w:ind w:left="0" w:firstLine="0"/>
      </w:pPr>
      <w:r>
        <w:rPr>
          <w:sz w:val="30"/>
          <w:szCs w:val="30"/>
        </w:rPr>
        <w:t>Менхин, А.В. Рекреативно-оздоровительная гимнастика учебн. пособие / А.В. Менхин. – М.: Физическая культура, 2007.</w:t>
      </w:r>
    </w:p>
    <w:p w:rsidR="00270152" w:rsidRDefault="00270152" w:rsidP="00270152">
      <w:pPr>
        <w:pStyle w:val="aa"/>
        <w:numPr>
          <w:ilvl w:val="0"/>
          <w:numId w:val="6"/>
        </w:numPr>
        <w:spacing w:line="360" w:lineRule="auto"/>
        <w:ind w:left="0" w:firstLine="0"/>
      </w:pPr>
      <w:r>
        <w:rPr>
          <w:szCs w:val="28"/>
        </w:rPr>
        <w:t>Понарина О.С., Пономарева Е.Ю. «Методические рекомендации по построению, содержанию и организации процесса подготовки к сдаче  нормативов физкультурного комплекса «Готов к труду и обороне» в образовательных учреждениях высшего профессионального образования»: учебно-методическое пособие [Текст] / О.С. Понарина, Е.Ю. Пономарева. – Елец: ЕГУ им. И.А. Бунина, 2015.</w:t>
      </w:r>
    </w:p>
    <w:p w:rsidR="00270152" w:rsidRDefault="00270152" w:rsidP="00270152">
      <w:pPr>
        <w:pStyle w:val="aa"/>
        <w:numPr>
          <w:ilvl w:val="0"/>
          <w:numId w:val="6"/>
        </w:numPr>
        <w:spacing w:line="360" w:lineRule="auto"/>
        <w:ind w:left="0" w:firstLine="0"/>
      </w:pPr>
      <w:r>
        <w:rPr>
          <w:szCs w:val="28"/>
        </w:rPr>
        <w:t xml:space="preserve">Пономарева Е.Ю. Формирование готовности студентов вуза к самоорганизации здорового образа жизни средствами фитнес-аэробики [Текст]: дис. кандидата педагогических наук / Е.Ю. Пономарева. – Елец, 2011. – 50 с. </w:t>
      </w:r>
    </w:p>
    <w:p w:rsidR="00C12DCB" w:rsidRPr="007D4B0C" w:rsidRDefault="00C25CB8" w:rsidP="00270152">
      <w:pPr>
        <w:pStyle w:val="aa"/>
        <w:numPr>
          <w:ilvl w:val="0"/>
          <w:numId w:val="6"/>
        </w:numPr>
        <w:spacing w:line="360" w:lineRule="auto"/>
        <w:ind w:left="0" w:firstLine="0"/>
        <w:rPr>
          <w:highlight w:val="yellow"/>
        </w:rPr>
      </w:pPr>
      <w:r w:rsidRPr="00C25CB8">
        <w:rPr>
          <w:szCs w:val="28"/>
        </w:rPr>
        <w:t>Сайкина</w:t>
      </w:r>
      <w:r w:rsidR="00270152" w:rsidRPr="00C25CB8">
        <w:rPr>
          <w:szCs w:val="28"/>
        </w:rPr>
        <w:t xml:space="preserve"> Е.Г. Фитнес в системе дошкольного и школьного</w:t>
      </w:r>
      <w:r w:rsidR="00270152">
        <w:rPr>
          <w:szCs w:val="28"/>
        </w:rPr>
        <w:t xml:space="preserve"> физкультурного образования [Текст]: автореферат дис. ... доктора педагогических наук / Е.Г. Сайкина. - Санкт-Петербург , 2009 - 46 с.  </w:t>
      </w:r>
    </w:p>
    <w:sectPr w:rsidR="00C12DCB" w:rsidRPr="007D4B0C">
      <w:pgSz w:w="11906" w:h="16838"/>
      <w:pgMar w:top="1134" w:right="850" w:bottom="1134" w:left="1701" w:header="720" w:footer="720" w:gutter="0"/>
      <w:cols w:space="72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Liberation Serif">
    <w:altName w:val="Times New Roman"/>
    <w:charset w:val="CC"/>
    <w:family w:val="roman"/>
    <w:pitch w:val="variable"/>
    <w:sig w:usb0="00000000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eastAsia="Times New Roman"/>
        <w:szCs w:val="28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00000003"/>
    <w:multiLevelType w:val="multilevel"/>
    <w:tmpl w:val="00000003"/>
    <w:name w:val="WW8Num3"/>
    <w:lvl w:ilvl="0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/>
        <w:color w:val="000000"/>
        <w:spacing w:val="2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00000004"/>
    <w:multiLevelType w:val="multi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/>
      </w:rPr>
    </w:lvl>
  </w:abstractNum>
  <w:abstractNum w:abstractNumId="4" w15:restartNumberingAfterBreak="0">
    <w:nsid w:val="00000005"/>
    <w:multiLevelType w:val="multilevel"/>
    <w:tmpl w:val="00000005"/>
    <w:name w:val="WW8Num5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00000006"/>
    <w:multiLevelType w:val="multilevel"/>
    <w:tmpl w:val="00000006"/>
    <w:name w:val="WW8Num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cs="Tahoma"/>
        <w:szCs w:val="28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" w15:restartNumberingAfterBreak="0">
    <w:nsid w:val="00000007"/>
    <w:multiLevelType w:val="multilevel"/>
    <w:tmpl w:val="00000007"/>
    <w:name w:val="WW8Num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/>
        <w:sz w:val="28"/>
        <w:szCs w:val="28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/>
        <w:sz w:val="28"/>
        <w:szCs w:val="28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/>
      </w:rPr>
    </w:lvl>
  </w:abstractNum>
  <w:abstractNum w:abstractNumId="7" w15:restartNumberingAfterBreak="0">
    <w:nsid w:val="026D4B03"/>
    <w:multiLevelType w:val="hybridMultilevel"/>
    <w:tmpl w:val="E282475C"/>
    <w:lvl w:ilvl="0" w:tplc="276A69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80241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122C5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D9CC8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FD439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66AED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4DE85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E622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1A201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04B5322B"/>
    <w:multiLevelType w:val="hybridMultilevel"/>
    <w:tmpl w:val="792625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4E15DFD"/>
    <w:multiLevelType w:val="hybridMultilevel"/>
    <w:tmpl w:val="FD507A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DF40716"/>
    <w:multiLevelType w:val="hybridMultilevel"/>
    <w:tmpl w:val="2FDEA2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0EF461FF"/>
    <w:multiLevelType w:val="hybridMultilevel"/>
    <w:tmpl w:val="A3741B38"/>
    <w:lvl w:ilvl="0" w:tplc="AC5829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9DE5B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0C0D1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23C52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92044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6962B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92001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D3ED8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AFAB1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0FA26119"/>
    <w:multiLevelType w:val="multilevel"/>
    <w:tmpl w:val="83A014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1E108A4"/>
    <w:multiLevelType w:val="hybridMultilevel"/>
    <w:tmpl w:val="400EC5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B7A40A0"/>
    <w:multiLevelType w:val="hybridMultilevel"/>
    <w:tmpl w:val="FFB2185E"/>
    <w:lvl w:ilvl="0" w:tplc="543269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4D2A8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3FE2E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D74D7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DEA09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F239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B8ADF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07C91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74ABA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1DDE13DA"/>
    <w:multiLevelType w:val="hybridMultilevel"/>
    <w:tmpl w:val="A290F4AC"/>
    <w:lvl w:ilvl="0" w:tplc="26E2FA8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FE86D4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03EE14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32E77E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C50789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250DD3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F30550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AD811D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39AA2C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3BA40D3"/>
    <w:multiLevelType w:val="hybridMultilevel"/>
    <w:tmpl w:val="2AEAD8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DF33D8"/>
    <w:multiLevelType w:val="hybridMultilevel"/>
    <w:tmpl w:val="2A1E1C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347D13"/>
    <w:multiLevelType w:val="multilevel"/>
    <w:tmpl w:val="2AA0B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BA84980"/>
    <w:multiLevelType w:val="hybridMultilevel"/>
    <w:tmpl w:val="4FE8055C"/>
    <w:lvl w:ilvl="0" w:tplc="FBEC4F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91E84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7D427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C543F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3543D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B6D1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3366E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3BAE8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270CE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4DE51EE3"/>
    <w:multiLevelType w:val="multilevel"/>
    <w:tmpl w:val="47EA4A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E381055"/>
    <w:multiLevelType w:val="hybridMultilevel"/>
    <w:tmpl w:val="9E161A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634540"/>
    <w:multiLevelType w:val="hybridMultilevel"/>
    <w:tmpl w:val="E6F6F3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BC720CC"/>
    <w:multiLevelType w:val="multilevel"/>
    <w:tmpl w:val="D4D6C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BE7687A"/>
    <w:multiLevelType w:val="hybridMultilevel"/>
    <w:tmpl w:val="E1C03F50"/>
    <w:lvl w:ilvl="0" w:tplc="4288F2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F9A13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20E50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3065E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828AF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6A8E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57458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D9A90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CF87C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5D5A0083"/>
    <w:multiLevelType w:val="hybridMultilevel"/>
    <w:tmpl w:val="9D7C4790"/>
    <w:lvl w:ilvl="0" w:tplc="D8DC06C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630A1F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09851B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17631E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0EAE23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C8EE4D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56BA3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1681D5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F6AB38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DD4088"/>
    <w:multiLevelType w:val="hybridMultilevel"/>
    <w:tmpl w:val="BB6CA6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6604B65"/>
    <w:multiLevelType w:val="multilevel"/>
    <w:tmpl w:val="69A8C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A697B9F"/>
    <w:multiLevelType w:val="hybridMultilevel"/>
    <w:tmpl w:val="2CDA14D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0203AC1"/>
    <w:multiLevelType w:val="multilevel"/>
    <w:tmpl w:val="612E9B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0" w15:restartNumberingAfterBreak="0">
    <w:nsid w:val="72684A1F"/>
    <w:multiLevelType w:val="hybridMultilevel"/>
    <w:tmpl w:val="94BEAF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EA01C2B"/>
    <w:multiLevelType w:val="hybridMultilevel"/>
    <w:tmpl w:val="AA9A6940"/>
    <w:lvl w:ilvl="0" w:tplc="7CBCB26A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2" w15:restartNumberingAfterBreak="0">
    <w:nsid w:val="7F3572E2"/>
    <w:multiLevelType w:val="multilevel"/>
    <w:tmpl w:val="1FF69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28"/>
  </w:num>
  <w:num w:numId="9">
    <w:abstractNumId w:val="8"/>
  </w:num>
  <w:num w:numId="10">
    <w:abstractNumId w:val="17"/>
  </w:num>
  <w:num w:numId="11">
    <w:abstractNumId w:val="29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9"/>
  </w:num>
  <w:num w:numId="14">
    <w:abstractNumId w:val="30"/>
  </w:num>
  <w:num w:numId="15">
    <w:abstractNumId w:val="22"/>
  </w:num>
  <w:num w:numId="16">
    <w:abstractNumId w:val="16"/>
  </w:num>
  <w:num w:numId="17">
    <w:abstractNumId w:val="31"/>
  </w:num>
  <w:num w:numId="18">
    <w:abstractNumId w:val="26"/>
  </w:num>
  <w:num w:numId="19">
    <w:abstractNumId w:val="21"/>
  </w:num>
  <w:num w:numId="20">
    <w:abstractNumId w:val="13"/>
  </w:num>
  <w:num w:numId="21">
    <w:abstractNumId w:val="18"/>
  </w:num>
  <w:num w:numId="22">
    <w:abstractNumId w:val="23"/>
  </w:num>
  <w:num w:numId="23">
    <w:abstractNumId w:val="12"/>
  </w:num>
  <w:num w:numId="24">
    <w:abstractNumId w:val="27"/>
  </w:num>
  <w:num w:numId="25">
    <w:abstractNumId w:val="15"/>
  </w:num>
  <w:num w:numId="26">
    <w:abstractNumId w:val="25"/>
  </w:num>
  <w:num w:numId="27">
    <w:abstractNumId w:val="20"/>
  </w:num>
  <w:num w:numId="28">
    <w:abstractNumId w:val="32"/>
  </w:num>
  <w:num w:numId="29">
    <w:abstractNumId w:val="10"/>
  </w:num>
  <w:num w:numId="30">
    <w:abstractNumId w:val="7"/>
  </w:num>
  <w:num w:numId="31">
    <w:abstractNumId w:val="24"/>
  </w:num>
  <w:num w:numId="32">
    <w:abstractNumId w:val="19"/>
  </w:num>
  <w:num w:numId="33">
    <w:abstractNumId w:val="14"/>
  </w:num>
  <w:num w:numId="3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5E66"/>
    <w:rsid w:val="00013437"/>
    <w:rsid w:val="00014E4A"/>
    <w:rsid w:val="000221DD"/>
    <w:rsid w:val="00035752"/>
    <w:rsid w:val="00040543"/>
    <w:rsid w:val="00046D3E"/>
    <w:rsid w:val="00060F6D"/>
    <w:rsid w:val="0006424B"/>
    <w:rsid w:val="00080991"/>
    <w:rsid w:val="00094CE6"/>
    <w:rsid w:val="000A7471"/>
    <w:rsid w:val="000B3FBB"/>
    <w:rsid w:val="000C4D39"/>
    <w:rsid w:val="000F057E"/>
    <w:rsid w:val="00101F50"/>
    <w:rsid w:val="00113CB5"/>
    <w:rsid w:val="00124135"/>
    <w:rsid w:val="001341D0"/>
    <w:rsid w:val="00140003"/>
    <w:rsid w:val="001471C4"/>
    <w:rsid w:val="00155C31"/>
    <w:rsid w:val="001601A3"/>
    <w:rsid w:val="00164584"/>
    <w:rsid w:val="00174D64"/>
    <w:rsid w:val="0017546C"/>
    <w:rsid w:val="00180219"/>
    <w:rsid w:val="0018067E"/>
    <w:rsid w:val="001849C6"/>
    <w:rsid w:val="00194A4B"/>
    <w:rsid w:val="001954C1"/>
    <w:rsid w:val="001D6E57"/>
    <w:rsid w:val="002266CF"/>
    <w:rsid w:val="002336FD"/>
    <w:rsid w:val="00235EC1"/>
    <w:rsid w:val="002503A8"/>
    <w:rsid w:val="002608EE"/>
    <w:rsid w:val="00270152"/>
    <w:rsid w:val="00277B48"/>
    <w:rsid w:val="00277BED"/>
    <w:rsid w:val="002839C0"/>
    <w:rsid w:val="00286C03"/>
    <w:rsid w:val="002A5EC3"/>
    <w:rsid w:val="002B042D"/>
    <w:rsid w:val="002B3B72"/>
    <w:rsid w:val="002C17F5"/>
    <w:rsid w:val="002C5E66"/>
    <w:rsid w:val="00300728"/>
    <w:rsid w:val="00302025"/>
    <w:rsid w:val="00316AB2"/>
    <w:rsid w:val="003256C0"/>
    <w:rsid w:val="00354216"/>
    <w:rsid w:val="00362A00"/>
    <w:rsid w:val="00371283"/>
    <w:rsid w:val="0037170B"/>
    <w:rsid w:val="003807D6"/>
    <w:rsid w:val="003F49A0"/>
    <w:rsid w:val="00400F9B"/>
    <w:rsid w:val="0040295F"/>
    <w:rsid w:val="00413BC3"/>
    <w:rsid w:val="00427755"/>
    <w:rsid w:val="00431E9C"/>
    <w:rsid w:val="00432D57"/>
    <w:rsid w:val="004406A9"/>
    <w:rsid w:val="00442233"/>
    <w:rsid w:val="004504C3"/>
    <w:rsid w:val="00461997"/>
    <w:rsid w:val="00491E47"/>
    <w:rsid w:val="00493E76"/>
    <w:rsid w:val="004E3191"/>
    <w:rsid w:val="004E400A"/>
    <w:rsid w:val="004F3BA9"/>
    <w:rsid w:val="004F74EA"/>
    <w:rsid w:val="00507D5B"/>
    <w:rsid w:val="005163F2"/>
    <w:rsid w:val="00521B91"/>
    <w:rsid w:val="005263A9"/>
    <w:rsid w:val="00564C36"/>
    <w:rsid w:val="005718AF"/>
    <w:rsid w:val="005A151A"/>
    <w:rsid w:val="005A4B30"/>
    <w:rsid w:val="005B1431"/>
    <w:rsid w:val="005B299F"/>
    <w:rsid w:val="005C1914"/>
    <w:rsid w:val="005C39B0"/>
    <w:rsid w:val="005C62D6"/>
    <w:rsid w:val="005E37B4"/>
    <w:rsid w:val="005F2273"/>
    <w:rsid w:val="005F5DF6"/>
    <w:rsid w:val="0060060E"/>
    <w:rsid w:val="00615B34"/>
    <w:rsid w:val="0064110D"/>
    <w:rsid w:val="00653C5E"/>
    <w:rsid w:val="006564C1"/>
    <w:rsid w:val="00657DD8"/>
    <w:rsid w:val="00660EB1"/>
    <w:rsid w:val="00663C0A"/>
    <w:rsid w:val="006726FD"/>
    <w:rsid w:val="006B56F2"/>
    <w:rsid w:val="006B7735"/>
    <w:rsid w:val="006C5D6C"/>
    <w:rsid w:val="006D77C0"/>
    <w:rsid w:val="006F1349"/>
    <w:rsid w:val="006F39CD"/>
    <w:rsid w:val="006F571E"/>
    <w:rsid w:val="00712128"/>
    <w:rsid w:val="00734B9A"/>
    <w:rsid w:val="00743E41"/>
    <w:rsid w:val="00754851"/>
    <w:rsid w:val="00771265"/>
    <w:rsid w:val="0077462E"/>
    <w:rsid w:val="00782623"/>
    <w:rsid w:val="00784FFB"/>
    <w:rsid w:val="00786C05"/>
    <w:rsid w:val="007B680C"/>
    <w:rsid w:val="007C1711"/>
    <w:rsid w:val="007D4B0C"/>
    <w:rsid w:val="007E1A80"/>
    <w:rsid w:val="0080584D"/>
    <w:rsid w:val="00834CB3"/>
    <w:rsid w:val="008533FD"/>
    <w:rsid w:val="00857DCA"/>
    <w:rsid w:val="00861653"/>
    <w:rsid w:val="0086308A"/>
    <w:rsid w:val="0088396D"/>
    <w:rsid w:val="00886A6A"/>
    <w:rsid w:val="008917F6"/>
    <w:rsid w:val="008937DC"/>
    <w:rsid w:val="008A56F7"/>
    <w:rsid w:val="008C3FF4"/>
    <w:rsid w:val="008D13A9"/>
    <w:rsid w:val="008D6A3B"/>
    <w:rsid w:val="008E778C"/>
    <w:rsid w:val="008F2CC9"/>
    <w:rsid w:val="00914D93"/>
    <w:rsid w:val="00927E7B"/>
    <w:rsid w:val="00932BE8"/>
    <w:rsid w:val="00933614"/>
    <w:rsid w:val="009359A4"/>
    <w:rsid w:val="00955A1C"/>
    <w:rsid w:val="0096125C"/>
    <w:rsid w:val="009B0DA7"/>
    <w:rsid w:val="009B778E"/>
    <w:rsid w:val="009F0B11"/>
    <w:rsid w:val="009F1A90"/>
    <w:rsid w:val="009F4CDA"/>
    <w:rsid w:val="009F50DD"/>
    <w:rsid w:val="00A03452"/>
    <w:rsid w:val="00A1745C"/>
    <w:rsid w:val="00A246DE"/>
    <w:rsid w:val="00A810B4"/>
    <w:rsid w:val="00A93A13"/>
    <w:rsid w:val="00AA0944"/>
    <w:rsid w:val="00AA5F19"/>
    <w:rsid w:val="00AE49BC"/>
    <w:rsid w:val="00AE4A5E"/>
    <w:rsid w:val="00AF037B"/>
    <w:rsid w:val="00B02CAC"/>
    <w:rsid w:val="00B038FC"/>
    <w:rsid w:val="00B232D9"/>
    <w:rsid w:val="00B2673F"/>
    <w:rsid w:val="00B46BED"/>
    <w:rsid w:val="00B564D6"/>
    <w:rsid w:val="00BA5567"/>
    <w:rsid w:val="00BB16DC"/>
    <w:rsid w:val="00BB2D5A"/>
    <w:rsid w:val="00BC3EDB"/>
    <w:rsid w:val="00BC4AC1"/>
    <w:rsid w:val="00C033A0"/>
    <w:rsid w:val="00C12DCB"/>
    <w:rsid w:val="00C14B3F"/>
    <w:rsid w:val="00C22D45"/>
    <w:rsid w:val="00C2560B"/>
    <w:rsid w:val="00C25CB8"/>
    <w:rsid w:val="00C62126"/>
    <w:rsid w:val="00C63929"/>
    <w:rsid w:val="00C64512"/>
    <w:rsid w:val="00C91AFE"/>
    <w:rsid w:val="00C96261"/>
    <w:rsid w:val="00CC1CDF"/>
    <w:rsid w:val="00CD5BE5"/>
    <w:rsid w:val="00CF7C82"/>
    <w:rsid w:val="00D05384"/>
    <w:rsid w:val="00D168ED"/>
    <w:rsid w:val="00D43C00"/>
    <w:rsid w:val="00D51616"/>
    <w:rsid w:val="00D53870"/>
    <w:rsid w:val="00D539AE"/>
    <w:rsid w:val="00D54AF7"/>
    <w:rsid w:val="00D710A4"/>
    <w:rsid w:val="00D71D51"/>
    <w:rsid w:val="00D77CF6"/>
    <w:rsid w:val="00DA185D"/>
    <w:rsid w:val="00DB1FBB"/>
    <w:rsid w:val="00DC3C4B"/>
    <w:rsid w:val="00DC4DA7"/>
    <w:rsid w:val="00DC657B"/>
    <w:rsid w:val="00DD4F92"/>
    <w:rsid w:val="00DE56C2"/>
    <w:rsid w:val="00DF3AA5"/>
    <w:rsid w:val="00E022E9"/>
    <w:rsid w:val="00E02A35"/>
    <w:rsid w:val="00E05D39"/>
    <w:rsid w:val="00E15FBE"/>
    <w:rsid w:val="00E20811"/>
    <w:rsid w:val="00E2741A"/>
    <w:rsid w:val="00E33194"/>
    <w:rsid w:val="00E35B4D"/>
    <w:rsid w:val="00E40E1B"/>
    <w:rsid w:val="00E40E99"/>
    <w:rsid w:val="00E46A3B"/>
    <w:rsid w:val="00E66019"/>
    <w:rsid w:val="00E675CA"/>
    <w:rsid w:val="00E86E02"/>
    <w:rsid w:val="00E87951"/>
    <w:rsid w:val="00E97354"/>
    <w:rsid w:val="00EA1857"/>
    <w:rsid w:val="00EC5C32"/>
    <w:rsid w:val="00EC66D4"/>
    <w:rsid w:val="00ED0D1C"/>
    <w:rsid w:val="00ED2502"/>
    <w:rsid w:val="00EE6BDF"/>
    <w:rsid w:val="00EF7C10"/>
    <w:rsid w:val="00F03A86"/>
    <w:rsid w:val="00F04ECD"/>
    <w:rsid w:val="00F17EFA"/>
    <w:rsid w:val="00F344B1"/>
    <w:rsid w:val="00F604B4"/>
    <w:rsid w:val="00F618BE"/>
    <w:rsid w:val="00F77A32"/>
    <w:rsid w:val="00FB14B6"/>
    <w:rsid w:val="00FD5426"/>
    <w:rsid w:val="00FD7E33"/>
    <w:rsid w:val="00FF1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5:docId w15:val="{55A4D4A5-7700-4C5B-A46B-DCF3D7A632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39C0"/>
    <w:pPr>
      <w:suppressAutoHyphens/>
      <w:spacing w:after="200" w:line="276" w:lineRule="auto"/>
    </w:pPr>
    <w:rPr>
      <w:rFonts w:ascii="Calibri" w:eastAsia="Segoe UI" w:hAnsi="Calibri" w:cs="Tahoma"/>
      <w:sz w:val="22"/>
      <w:szCs w:val="22"/>
    </w:rPr>
  </w:style>
  <w:style w:type="paragraph" w:styleId="1">
    <w:name w:val="heading 1"/>
    <w:basedOn w:val="a"/>
    <w:next w:val="a"/>
    <w:link w:val="11"/>
    <w:qFormat/>
    <w:pPr>
      <w:keepNext/>
      <w:numPr>
        <w:numId w:val="1"/>
      </w:numPr>
      <w:spacing w:after="0" w:line="240" w:lineRule="auto"/>
      <w:ind w:firstLine="540"/>
      <w:jc w:val="both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B16DC"/>
    <w:pPr>
      <w:keepNext/>
      <w:spacing w:before="240" w:after="60"/>
      <w:outlineLvl w:val="1"/>
    </w:pPr>
    <w:rPr>
      <w:rFonts w:ascii="Calibri Light" w:eastAsia="Times New Roman" w:hAnsi="Calibri Light" w:cs="Times New Roman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  <w:rPr>
      <w:rFonts w:eastAsia="Times New Roman"/>
      <w:szCs w:val="28"/>
    </w:rPr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  <w:rPr>
      <w:rFonts w:ascii="Times New Roman" w:hAnsi="Times New Roman" w:cs="Times New Roman"/>
      <w:color w:val="000000"/>
      <w:spacing w:val="2"/>
      <w:sz w:val="28"/>
      <w:szCs w:val="28"/>
    </w:rPr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0">
    <w:name w:val="WW8Num4z0"/>
    <w:rPr>
      <w:rFonts w:ascii="Symbol" w:hAnsi="Symbol" w:cs="Symbol"/>
    </w:rPr>
  </w:style>
  <w:style w:type="character" w:customStyle="1" w:styleId="WW8Num4z1">
    <w:name w:val="WW8Num4z1"/>
    <w:rPr>
      <w:rFonts w:ascii="Courier New" w:hAnsi="Courier New" w:cs="Courier New"/>
    </w:rPr>
  </w:style>
  <w:style w:type="character" w:customStyle="1" w:styleId="WW8Num4z2">
    <w:name w:val="WW8Num4z2"/>
    <w:rPr>
      <w:rFonts w:ascii="Wingdings" w:hAnsi="Wingdings" w:cs="Wingdings"/>
    </w:rPr>
  </w:style>
  <w:style w:type="character" w:customStyle="1" w:styleId="WW8Num5z0">
    <w:name w:val="WW8Num5z0"/>
  </w:style>
  <w:style w:type="character" w:customStyle="1" w:styleId="WW8Num5z1">
    <w:name w:val="WW8Num5z1"/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WW8Num6z0">
    <w:name w:val="WW8Num6z0"/>
    <w:rPr>
      <w:rFonts w:cs="Tahoma"/>
      <w:szCs w:val="28"/>
    </w:rPr>
  </w:style>
  <w:style w:type="character" w:customStyle="1" w:styleId="WW8Num6z1">
    <w:name w:val="WW8Num6z1"/>
  </w:style>
  <w:style w:type="character" w:customStyle="1" w:styleId="WW8Num6z2">
    <w:name w:val="WW8Num6z2"/>
  </w:style>
  <w:style w:type="character" w:customStyle="1" w:styleId="WW8Num6z3">
    <w:name w:val="WW8Num6z3"/>
  </w:style>
  <w:style w:type="character" w:customStyle="1" w:styleId="WW8Num6z4">
    <w:name w:val="WW8Num6z4"/>
  </w:style>
  <w:style w:type="character" w:customStyle="1" w:styleId="WW8Num6z5">
    <w:name w:val="WW8Num6z5"/>
  </w:style>
  <w:style w:type="character" w:customStyle="1" w:styleId="WW8Num6z6">
    <w:name w:val="WW8Num6z6"/>
  </w:style>
  <w:style w:type="character" w:customStyle="1" w:styleId="WW8Num6z7">
    <w:name w:val="WW8Num6z7"/>
  </w:style>
  <w:style w:type="character" w:customStyle="1" w:styleId="WW8Num6z8">
    <w:name w:val="WW8Num6z8"/>
  </w:style>
  <w:style w:type="character" w:customStyle="1" w:styleId="WW8Num7z0">
    <w:name w:val="WW8Num7z0"/>
    <w:rPr>
      <w:rFonts w:ascii="Symbol" w:hAnsi="Symbol" w:cs="Symbol"/>
      <w:sz w:val="28"/>
      <w:szCs w:val="28"/>
    </w:rPr>
  </w:style>
  <w:style w:type="character" w:customStyle="1" w:styleId="WW8Num7z1">
    <w:name w:val="WW8Num7z1"/>
    <w:rPr>
      <w:rFonts w:ascii="Courier New" w:hAnsi="Courier New" w:cs="Courier New"/>
    </w:rPr>
  </w:style>
  <w:style w:type="character" w:customStyle="1" w:styleId="WW8Num7z2">
    <w:name w:val="WW8Num7z2"/>
    <w:rPr>
      <w:rFonts w:ascii="Wingdings" w:hAnsi="Wingdings" w:cs="Wingdings"/>
    </w:rPr>
  </w:style>
  <w:style w:type="character" w:customStyle="1" w:styleId="21">
    <w:name w:val="Основной шрифт абзаца2"/>
  </w:style>
  <w:style w:type="character" w:customStyle="1" w:styleId="a3">
    <w:name w:val="Текст сноски Знак"/>
    <w:rPr>
      <w:rFonts w:ascii="Times New Roman" w:eastAsia="Calibri" w:hAnsi="Times New Roman" w:cs="Times New Roman"/>
      <w:sz w:val="20"/>
      <w:szCs w:val="20"/>
      <w:lang w:eastAsia="en-US"/>
    </w:rPr>
  </w:style>
  <w:style w:type="character" w:customStyle="1" w:styleId="10">
    <w:name w:val="Заголовок 1 Знак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a4">
    <w:name w:val="Основной текст Знак"/>
    <w:rPr>
      <w:rFonts w:ascii="Times New Roman" w:eastAsia="Times New Roman" w:hAnsi="Times New Roman" w:cs="Times New Roman"/>
      <w:sz w:val="24"/>
      <w:szCs w:val="24"/>
      <w:highlight w:val="white"/>
    </w:rPr>
  </w:style>
  <w:style w:type="character" w:styleId="a5">
    <w:name w:val="Strong"/>
    <w:qFormat/>
    <w:rPr>
      <w:b/>
      <w:bCs/>
    </w:rPr>
  </w:style>
  <w:style w:type="character" w:customStyle="1" w:styleId="ListLabel1">
    <w:name w:val="ListLabel 1"/>
    <w:rPr>
      <w:rFonts w:cs="Times New Roman"/>
    </w:rPr>
  </w:style>
  <w:style w:type="character" w:customStyle="1" w:styleId="ListLabel2">
    <w:name w:val="ListLabel 2"/>
    <w:rPr>
      <w:rFonts w:cs="Symbol"/>
    </w:rPr>
  </w:style>
  <w:style w:type="character" w:customStyle="1" w:styleId="ListLabel3">
    <w:name w:val="ListLabel 3"/>
    <w:rPr>
      <w:rFonts w:cs="Courier New"/>
    </w:rPr>
  </w:style>
  <w:style w:type="character" w:customStyle="1" w:styleId="ListLabel4">
    <w:name w:val="ListLabel 4"/>
    <w:rPr>
      <w:rFonts w:cs="Wingdings"/>
    </w:rPr>
  </w:style>
  <w:style w:type="character" w:customStyle="1" w:styleId="ListLabel5">
    <w:name w:val="ListLabel 5"/>
    <w:rPr>
      <w:rFonts w:cs="Symbol"/>
    </w:rPr>
  </w:style>
  <w:style w:type="character" w:customStyle="1" w:styleId="ListLabel6">
    <w:name w:val="ListLabel 6"/>
    <w:rPr>
      <w:rFonts w:cs="Courier New"/>
    </w:rPr>
  </w:style>
  <w:style w:type="character" w:customStyle="1" w:styleId="ListLabel7">
    <w:name w:val="ListLabel 7"/>
    <w:rPr>
      <w:rFonts w:cs="Wingdings"/>
    </w:rPr>
  </w:style>
  <w:style w:type="character" w:customStyle="1" w:styleId="ListLabel8">
    <w:name w:val="ListLabel 8"/>
    <w:rPr>
      <w:rFonts w:cs="Symbol"/>
    </w:rPr>
  </w:style>
  <w:style w:type="character" w:customStyle="1" w:styleId="ListLabel9">
    <w:name w:val="ListLabel 9"/>
    <w:rPr>
      <w:rFonts w:cs="Courier New"/>
    </w:rPr>
  </w:style>
  <w:style w:type="character" w:customStyle="1" w:styleId="ListLabel10">
    <w:name w:val="ListLabel 10"/>
    <w:rPr>
      <w:rFonts w:cs="Wingdings"/>
    </w:rPr>
  </w:style>
  <w:style w:type="character" w:customStyle="1" w:styleId="ListLabel11">
    <w:name w:val="ListLabel 11"/>
    <w:rPr>
      <w:rFonts w:cs="Tahoma"/>
    </w:rPr>
  </w:style>
  <w:style w:type="character" w:customStyle="1" w:styleId="ListLabel12">
    <w:name w:val="ListLabel 12"/>
    <w:rPr>
      <w:rFonts w:cs="Symbol"/>
    </w:rPr>
  </w:style>
  <w:style w:type="character" w:customStyle="1" w:styleId="ListLabel13">
    <w:name w:val="ListLabel 13"/>
    <w:rPr>
      <w:rFonts w:cs="Courier New"/>
    </w:rPr>
  </w:style>
  <w:style w:type="character" w:customStyle="1" w:styleId="ListLabel14">
    <w:name w:val="ListLabel 14"/>
    <w:rPr>
      <w:rFonts w:cs="Wingdings"/>
    </w:rPr>
  </w:style>
  <w:style w:type="character" w:customStyle="1" w:styleId="ListLabel15">
    <w:name w:val="ListLabel 15"/>
    <w:rPr>
      <w:rFonts w:cs="Symbol"/>
    </w:rPr>
  </w:style>
  <w:style w:type="character" w:customStyle="1" w:styleId="ListLabel16">
    <w:name w:val="ListLabel 16"/>
    <w:rPr>
      <w:rFonts w:cs="Courier New"/>
    </w:rPr>
  </w:style>
  <w:style w:type="character" w:customStyle="1" w:styleId="ListLabel17">
    <w:name w:val="ListLabel 17"/>
    <w:rPr>
      <w:rFonts w:cs="Wingdings"/>
    </w:rPr>
  </w:style>
  <w:style w:type="character" w:customStyle="1" w:styleId="ListLabel18">
    <w:name w:val="ListLabel 18"/>
    <w:rPr>
      <w:rFonts w:cs="Symbol"/>
    </w:rPr>
  </w:style>
  <w:style w:type="character" w:customStyle="1" w:styleId="ListLabel19">
    <w:name w:val="ListLabel 19"/>
    <w:rPr>
      <w:rFonts w:cs="Courier New"/>
    </w:rPr>
  </w:style>
  <w:style w:type="character" w:customStyle="1" w:styleId="ListLabel20">
    <w:name w:val="ListLabel 20"/>
    <w:rPr>
      <w:rFonts w:cs="Wingdings"/>
    </w:rPr>
  </w:style>
  <w:style w:type="paragraph" w:customStyle="1" w:styleId="a6">
    <w:name w:val="Заголовок"/>
    <w:basedOn w:val="a"/>
    <w:next w:val="a7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7">
    <w:name w:val="Body Text"/>
    <w:basedOn w:val="a"/>
    <w:pPr>
      <w:widowControl w:val="0"/>
      <w:shd w:val="clear" w:color="auto" w:fill="FFFFFF"/>
      <w:spacing w:after="0" w:line="230" w:lineRule="exact"/>
    </w:pPr>
    <w:rPr>
      <w:rFonts w:ascii="Times New Roman" w:eastAsia="Times New Roman" w:hAnsi="Times New Roman" w:cs="Times New Roman"/>
      <w:sz w:val="24"/>
      <w:szCs w:val="24"/>
    </w:rPr>
  </w:style>
  <w:style w:type="paragraph" w:styleId="a8">
    <w:name w:val="List"/>
    <w:basedOn w:val="a7"/>
    <w:rPr>
      <w:rFonts w:ascii="Calibri" w:hAnsi="Calibri" w:cs="Arial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12">
    <w:name w:val="Указатель1"/>
    <w:basedOn w:val="a"/>
    <w:pPr>
      <w:suppressLineNumbers/>
    </w:pPr>
    <w:rPr>
      <w:rFonts w:cs="Arial"/>
    </w:rPr>
  </w:style>
  <w:style w:type="paragraph" w:styleId="aa">
    <w:name w:val="List Paragraph"/>
    <w:basedOn w:val="a"/>
    <w:uiPriority w:val="34"/>
    <w:qFormat/>
    <w:pPr>
      <w:spacing w:after="0" w:line="240" w:lineRule="auto"/>
      <w:ind w:left="720" w:firstLine="709"/>
      <w:contextualSpacing/>
      <w:jc w:val="both"/>
    </w:pPr>
    <w:rPr>
      <w:rFonts w:ascii="Times New Roman" w:eastAsia="Calibri" w:hAnsi="Times New Roman" w:cs="Times New Roman"/>
      <w:sz w:val="28"/>
      <w:lang w:eastAsia="en-US"/>
    </w:rPr>
  </w:style>
  <w:style w:type="paragraph" w:styleId="ab">
    <w:name w:val="Normal (Web)"/>
    <w:basedOn w:val="a"/>
    <w:uiPriority w:val="99"/>
    <w:pPr>
      <w:spacing w:before="280" w:after="280" w:line="240" w:lineRule="auto"/>
    </w:pPr>
    <w:rPr>
      <w:rFonts w:ascii="Verdana" w:eastAsia="Times New Roman" w:hAnsi="Verdana" w:cs="Times New Roman"/>
      <w:color w:val="000000"/>
      <w:sz w:val="17"/>
      <w:szCs w:val="17"/>
    </w:rPr>
  </w:style>
  <w:style w:type="paragraph" w:styleId="ac">
    <w:name w:val="No Spacing"/>
    <w:qFormat/>
    <w:pPr>
      <w:suppressAutoHyphens/>
    </w:pPr>
    <w:rPr>
      <w:rFonts w:ascii="Calibri" w:eastAsia="Calibri" w:hAnsi="Calibri" w:cs="Tahoma"/>
      <w:sz w:val="22"/>
      <w:szCs w:val="22"/>
      <w:lang w:eastAsia="en-US"/>
    </w:rPr>
  </w:style>
  <w:style w:type="paragraph" w:customStyle="1" w:styleId="Default">
    <w:name w:val="Default"/>
    <w:pPr>
      <w:suppressAutoHyphens/>
    </w:pPr>
    <w:rPr>
      <w:rFonts w:eastAsia="Segoe UI"/>
      <w:color w:val="000000"/>
      <w:sz w:val="24"/>
      <w:szCs w:val="24"/>
    </w:rPr>
  </w:style>
  <w:style w:type="paragraph" w:styleId="ad">
    <w:name w:val="footnote text"/>
    <w:basedOn w:val="a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0"/>
      <w:szCs w:val="20"/>
      <w:lang w:eastAsia="en-US"/>
    </w:rPr>
  </w:style>
  <w:style w:type="paragraph" w:styleId="ae">
    <w:name w:val="List Continue"/>
    <w:basedOn w:val="a"/>
    <w:pPr>
      <w:spacing w:after="120" w:line="240" w:lineRule="auto"/>
      <w:ind w:firstLine="720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af">
    <w:name w:val="Содержимое таблицы"/>
    <w:basedOn w:val="a"/>
    <w:pPr>
      <w:suppressLineNumbers/>
    </w:pPr>
  </w:style>
  <w:style w:type="paragraph" w:customStyle="1" w:styleId="af0">
    <w:name w:val="Заголовок таблицы"/>
    <w:basedOn w:val="af"/>
    <w:pPr>
      <w:jc w:val="center"/>
    </w:pPr>
    <w:rPr>
      <w:b/>
      <w:bCs/>
    </w:rPr>
  </w:style>
  <w:style w:type="character" w:customStyle="1" w:styleId="13">
    <w:name w:val="Основной шрифт абзаца1"/>
    <w:rsid w:val="00D539AE"/>
  </w:style>
  <w:style w:type="paragraph" w:customStyle="1" w:styleId="Standard">
    <w:name w:val="Standard"/>
    <w:rsid w:val="00D539AE"/>
    <w:pPr>
      <w:suppressAutoHyphens/>
      <w:autoSpaceDN w:val="0"/>
      <w:textAlignment w:val="baseline"/>
    </w:pPr>
    <w:rPr>
      <w:rFonts w:ascii="Liberation Serif" w:eastAsia="SimSun" w:hAnsi="Liberation Serif" w:cs="Mangal"/>
      <w:kern w:val="3"/>
      <w:sz w:val="24"/>
      <w:szCs w:val="24"/>
      <w:lang w:val="en-US" w:eastAsia="zh-CN" w:bidi="hi-IN"/>
    </w:rPr>
  </w:style>
  <w:style w:type="paragraph" w:styleId="22">
    <w:name w:val="Body Text 2"/>
    <w:basedOn w:val="a"/>
    <w:link w:val="23"/>
    <w:uiPriority w:val="99"/>
    <w:unhideWhenUsed/>
    <w:rsid w:val="00886A6A"/>
    <w:pPr>
      <w:spacing w:after="120" w:line="480" w:lineRule="auto"/>
    </w:pPr>
    <w:rPr>
      <w:rFonts w:cs="Times New Roman"/>
    </w:rPr>
  </w:style>
  <w:style w:type="character" w:customStyle="1" w:styleId="23">
    <w:name w:val="Основной текст 2 Знак"/>
    <w:link w:val="22"/>
    <w:uiPriority w:val="99"/>
    <w:rsid w:val="00886A6A"/>
    <w:rPr>
      <w:rFonts w:ascii="Calibri" w:eastAsia="Segoe UI" w:hAnsi="Calibri" w:cs="Tahoma"/>
      <w:sz w:val="22"/>
      <w:szCs w:val="22"/>
    </w:rPr>
  </w:style>
  <w:style w:type="table" w:customStyle="1" w:styleId="TableGrid1">
    <w:name w:val="Table Grid1"/>
    <w:basedOn w:val="a1"/>
    <w:next w:val="af1"/>
    <w:uiPriority w:val="59"/>
    <w:rsid w:val="00886A6A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af1">
    <w:name w:val="Table Grid"/>
    <w:basedOn w:val="a1"/>
    <w:uiPriority w:val="39"/>
    <w:rsid w:val="00886A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Заголовок 1 Знак1"/>
    <w:link w:val="1"/>
    <w:rsid w:val="00660EB1"/>
    <w:rPr>
      <w:b/>
      <w:bCs/>
      <w:sz w:val="24"/>
      <w:szCs w:val="24"/>
    </w:rPr>
  </w:style>
  <w:style w:type="table" w:customStyle="1" w:styleId="TableGrid2">
    <w:name w:val="Table Grid2"/>
    <w:basedOn w:val="a1"/>
    <w:next w:val="af1"/>
    <w:uiPriority w:val="59"/>
    <w:rsid w:val="00BB16DC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link w:val="2"/>
    <w:uiPriority w:val="9"/>
    <w:semiHidden/>
    <w:rsid w:val="00BB16DC"/>
    <w:rPr>
      <w:rFonts w:ascii="Calibri Light" w:eastAsia="Times New Roman" w:hAnsi="Calibri Light" w:cs="Times New Roman"/>
      <w:b/>
      <w:bCs/>
      <w:i/>
      <w:iCs/>
      <w:sz w:val="28"/>
      <w:szCs w:val="28"/>
    </w:rPr>
  </w:style>
  <w:style w:type="paragraph" w:styleId="af2">
    <w:name w:val="Balloon Text"/>
    <w:basedOn w:val="a"/>
    <w:link w:val="af3"/>
    <w:uiPriority w:val="99"/>
    <w:semiHidden/>
    <w:unhideWhenUsed/>
    <w:rsid w:val="00BB16DC"/>
    <w:pPr>
      <w:spacing w:after="0" w:line="240" w:lineRule="auto"/>
    </w:pPr>
    <w:rPr>
      <w:rFonts w:ascii="Segoe UI" w:hAnsi="Segoe UI" w:cs="Times New Roman"/>
      <w:sz w:val="18"/>
      <w:szCs w:val="18"/>
    </w:rPr>
  </w:style>
  <w:style w:type="character" w:customStyle="1" w:styleId="af3">
    <w:name w:val="Текст выноски Знак"/>
    <w:link w:val="af2"/>
    <w:uiPriority w:val="99"/>
    <w:semiHidden/>
    <w:rsid w:val="00BB16DC"/>
    <w:rPr>
      <w:rFonts w:ascii="Segoe UI" w:eastAsia="Segoe UI" w:hAnsi="Segoe UI" w:cs="Segoe UI"/>
      <w:sz w:val="18"/>
      <w:szCs w:val="18"/>
    </w:rPr>
  </w:style>
  <w:style w:type="character" w:styleId="af4">
    <w:name w:val="annotation reference"/>
    <w:uiPriority w:val="99"/>
    <w:semiHidden/>
    <w:unhideWhenUsed/>
    <w:rsid w:val="006B7735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6B7735"/>
    <w:rPr>
      <w:rFonts w:cs="Times New Roman"/>
      <w:sz w:val="20"/>
      <w:szCs w:val="20"/>
    </w:rPr>
  </w:style>
  <w:style w:type="character" w:customStyle="1" w:styleId="af6">
    <w:name w:val="Текст примечания Знак"/>
    <w:link w:val="af5"/>
    <w:uiPriority w:val="99"/>
    <w:semiHidden/>
    <w:rsid w:val="006B7735"/>
    <w:rPr>
      <w:rFonts w:ascii="Calibri" w:eastAsia="Segoe UI" w:hAnsi="Calibri" w:cs="Tahoma"/>
    </w:rPr>
  </w:style>
  <w:style w:type="paragraph" w:styleId="af7">
    <w:name w:val="Body Text Indent"/>
    <w:basedOn w:val="a"/>
    <w:link w:val="af8"/>
    <w:uiPriority w:val="99"/>
    <w:semiHidden/>
    <w:unhideWhenUsed/>
    <w:rsid w:val="00DA185D"/>
    <w:pPr>
      <w:spacing w:after="120"/>
      <w:ind w:left="283"/>
    </w:pPr>
    <w:rPr>
      <w:rFonts w:cs="Times New Roman"/>
    </w:rPr>
  </w:style>
  <w:style w:type="character" w:customStyle="1" w:styleId="af8">
    <w:name w:val="Основной текст с отступом Знак"/>
    <w:link w:val="af7"/>
    <w:uiPriority w:val="99"/>
    <w:semiHidden/>
    <w:rsid w:val="00DA185D"/>
    <w:rPr>
      <w:rFonts w:ascii="Calibri" w:eastAsia="Segoe UI" w:hAnsi="Calibri" w:cs="Tahoma"/>
      <w:sz w:val="22"/>
      <w:szCs w:val="22"/>
    </w:rPr>
  </w:style>
  <w:style w:type="table" w:customStyle="1" w:styleId="14">
    <w:name w:val="Сетка таблицы1"/>
    <w:basedOn w:val="a1"/>
    <w:next w:val="af1"/>
    <w:uiPriority w:val="59"/>
    <w:rsid w:val="00DE56C2"/>
    <w:rPr>
      <w:rFonts w:ascii="Calibri" w:hAnsi="Calibr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9">
    <w:name w:val="Hyperlink"/>
    <w:basedOn w:val="a0"/>
    <w:uiPriority w:val="99"/>
    <w:unhideWhenUsed/>
    <w:rsid w:val="00AF037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52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06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4728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652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162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393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420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254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6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8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9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9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5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4977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4424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95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8073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861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026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457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57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3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6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9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8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1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8383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769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108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1154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711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288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432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43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4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4427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9587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937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321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470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831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49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93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702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448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083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0574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760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02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2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diagramColors" Target="diagrams/colors1.xml"/><Relationship Id="rId18" Type="http://schemas.openxmlformats.org/officeDocument/2006/relationships/image" Target="media/image8.emf"/><Relationship Id="rId3" Type="http://schemas.openxmlformats.org/officeDocument/2006/relationships/styles" Target="styles.xml"/><Relationship Id="rId21" Type="http://schemas.openxmlformats.org/officeDocument/2006/relationships/hyperlink" Target="http://sportunros.ru" TargetMode="External"/><Relationship Id="rId7" Type="http://schemas.openxmlformats.org/officeDocument/2006/relationships/image" Target="media/image2.png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diagramLayout" Target="diagrams/layout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diagramData" Target="diagrams/data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microsoft.com/office/2007/relationships/diagramDrawing" Target="diagrams/drawing1.xml"/><Relationship Id="rId22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3C95601-7C7C-43BB-84AF-043EC97DDE53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/>
      <dgm:spPr/>
    </dgm:pt>
    <dgm:pt modelId="{7146EDB2-8843-4FE8-9E25-AA6D8DA88D1F}">
      <dgm:prSet/>
      <dgm:spPr/>
      <dgm:t>
        <a:bodyPr/>
        <a:lstStyle/>
        <a:p>
          <a:pPr marR="0" algn="ctr" rtl="0"/>
          <a:r>
            <a:rPr lang="ru-RU" baseline="0" smtClean="0">
              <a:latin typeface="Times New Roman"/>
            </a:rPr>
            <a:t>РОЛИК</a:t>
          </a:r>
        </a:p>
        <a:p>
          <a:pPr marR="0" algn="ctr" rtl="0"/>
          <a:r>
            <a:rPr lang="ru-RU" baseline="0" smtClean="0">
              <a:latin typeface="Times New Roman"/>
            </a:rPr>
            <a:t>№ 2</a:t>
          </a:r>
          <a:endParaRPr lang="ru-RU" smtClean="0"/>
        </a:p>
      </dgm:t>
    </dgm:pt>
    <dgm:pt modelId="{C1CFA4DD-F514-43AE-8BEB-BF47687783F8}" type="parTrans" cxnId="{47183365-63E5-4759-9215-C95707FC2FD5}">
      <dgm:prSet/>
      <dgm:spPr/>
    </dgm:pt>
    <dgm:pt modelId="{C760630C-156D-449C-B066-E2B37BC2F791}" type="sibTrans" cxnId="{47183365-63E5-4759-9215-C95707FC2FD5}">
      <dgm:prSet/>
      <dgm:spPr/>
    </dgm:pt>
    <dgm:pt modelId="{B0CDBEBC-5465-4F93-BE00-782B3B44D65A}">
      <dgm:prSet/>
      <dgm:spPr/>
      <dgm:t>
        <a:bodyPr/>
        <a:lstStyle/>
        <a:p>
          <a:pPr marR="0" algn="ctr" rtl="0"/>
          <a:r>
            <a:rPr lang="ru-RU" baseline="0" smtClean="0">
              <a:latin typeface="Times New Roman"/>
            </a:rPr>
            <a:t>БЛОК 1</a:t>
          </a:r>
          <a:endParaRPr lang="ru-RU" smtClean="0"/>
        </a:p>
      </dgm:t>
    </dgm:pt>
    <dgm:pt modelId="{D8F579FB-5AA9-4E30-BB0F-00D8978E97E5}" type="parTrans" cxnId="{0A1834D0-4CB4-46F3-8044-A093A3F97D74}">
      <dgm:prSet/>
      <dgm:spPr/>
    </dgm:pt>
    <dgm:pt modelId="{C9BBAC69-E93F-4E6E-8ADE-BE628901752D}" type="sibTrans" cxnId="{0A1834D0-4CB4-46F3-8044-A093A3F97D74}">
      <dgm:prSet/>
      <dgm:spPr/>
    </dgm:pt>
    <dgm:pt modelId="{42AB0AC5-CE81-42F1-BDE2-ED6D6EBEFC38}">
      <dgm:prSet/>
      <dgm:spPr/>
      <dgm:t>
        <a:bodyPr/>
        <a:lstStyle/>
        <a:p>
          <a:pPr marR="0" algn="ctr" rtl="0"/>
          <a:r>
            <a:rPr lang="ru-RU" baseline="0" smtClean="0">
              <a:latin typeface="Times New Roman"/>
            </a:rPr>
            <a:t>БЛОК 2</a:t>
          </a:r>
          <a:endParaRPr lang="ru-RU" smtClean="0"/>
        </a:p>
      </dgm:t>
    </dgm:pt>
    <dgm:pt modelId="{1BFE42E3-89A0-42C6-A5E3-7882581DE78E}" type="parTrans" cxnId="{CFC275ED-B189-4841-9D92-53E705A5C67F}">
      <dgm:prSet/>
      <dgm:spPr/>
    </dgm:pt>
    <dgm:pt modelId="{441AD7DB-173B-4051-87E6-DEAC63E7E0A7}" type="sibTrans" cxnId="{CFC275ED-B189-4841-9D92-53E705A5C67F}">
      <dgm:prSet/>
      <dgm:spPr/>
    </dgm:pt>
    <dgm:pt modelId="{AE508D81-392D-431A-9CE6-A4D2DE673B57}">
      <dgm:prSet/>
      <dgm:spPr/>
      <dgm:t>
        <a:bodyPr/>
        <a:lstStyle/>
        <a:p>
          <a:pPr marR="0" algn="ctr" rtl="0"/>
          <a:r>
            <a:rPr lang="ru-RU" baseline="0" smtClean="0">
              <a:latin typeface="Times New Roman"/>
            </a:rPr>
            <a:t>БЛОК 3</a:t>
          </a:r>
          <a:endParaRPr lang="ru-RU" smtClean="0"/>
        </a:p>
      </dgm:t>
    </dgm:pt>
    <dgm:pt modelId="{F7332BB5-9289-4A50-9DD0-0832C99D5036}" type="parTrans" cxnId="{67CAE561-C95D-4D8F-B96E-922B05EA43BE}">
      <dgm:prSet/>
      <dgm:spPr/>
    </dgm:pt>
    <dgm:pt modelId="{7E034762-C0AB-4832-9466-52E9CB4412D3}" type="sibTrans" cxnId="{67CAE561-C95D-4D8F-B96E-922B05EA43BE}">
      <dgm:prSet/>
      <dgm:spPr/>
    </dgm:pt>
    <dgm:pt modelId="{895FA13D-2FE9-4F19-8DE9-F68A38584F42}" type="pres">
      <dgm:prSet presAssocID="{C3C95601-7C7C-43BB-84AF-043EC97DDE53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A0A5ED0-C863-4AF7-8244-D2369DD1A17B}" type="pres">
      <dgm:prSet presAssocID="{7146EDB2-8843-4FE8-9E25-AA6D8DA88D1F}" presName="hierRoot1" presStyleCnt="0">
        <dgm:presLayoutVars>
          <dgm:hierBranch/>
        </dgm:presLayoutVars>
      </dgm:prSet>
      <dgm:spPr/>
    </dgm:pt>
    <dgm:pt modelId="{4E8705AB-C905-4DA8-8E29-59CE91F7ED4D}" type="pres">
      <dgm:prSet presAssocID="{7146EDB2-8843-4FE8-9E25-AA6D8DA88D1F}" presName="rootComposite1" presStyleCnt="0"/>
      <dgm:spPr/>
    </dgm:pt>
    <dgm:pt modelId="{B345AD64-EB66-44DA-B46C-25370997B827}" type="pres">
      <dgm:prSet presAssocID="{7146EDB2-8843-4FE8-9E25-AA6D8DA88D1F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CF8FF7C8-A332-410A-89FA-5A9475A09A8E}" type="pres">
      <dgm:prSet presAssocID="{7146EDB2-8843-4FE8-9E25-AA6D8DA88D1F}" presName="rootConnector1" presStyleLbl="node1" presStyleIdx="0" presStyleCnt="0"/>
      <dgm:spPr/>
      <dgm:t>
        <a:bodyPr/>
        <a:lstStyle/>
        <a:p>
          <a:endParaRPr lang="ru-RU"/>
        </a:p>
      </dgm:t>
    </dgm:pt>
    <dgm:pt modelId="{29906930-660D-41E4-9515-CB63B28CA813}" type="pres">
      <dgm:prSet presAssocID="{7146EDB2-8843-4FE8-9E25-AA6D8DA88D1F}" presName="hierChild2" presStyleCnt="0"/>
      <dgm:spPr/>
    </dgm:pt>
    <dgm:pt modelId="{96D5F96C-3747-4208-8F65-3F7A4092B8C5}" type="pres">
      <dgm:prSet presAssocID="{D8F579FB-5AA9-4E30-BB0F-00D8978E97E5}" presName="Name35" presStyleLbl="parChTrans1D2" presStyleIdx="0" presStyleCnt="3"/>
      <dgm:spPr/>
    </dgm:pt>
    <dgm:pt modelId="{6B7A2D29-B1F9-4852-975B-22FDF8BD3B0F}" type="pres">
      <dgm:prSet presAssocID="{B0CDBEBC-5465-4F93-BE00-782B3B44D65A}" presName="hierRoot2" presStyleCnt="0">
        <dgm:presLayoutVars>
          <dgm:hierBranch/>
        </dgm:presLayoutVars>
      </dgm:prSet>
      <dgm:spPr/>
    </dgm:pt>
    <dgm:pt modelId="{2524B90D-1361-45BD-9194-883F16A4439F}" type="pres">
      <dgm:prSet presAssocID="{B0CDBEBC-5465-4F93-BE00-782B3B44D65A}" presName="rootComposite" presStyleCnt="0"/>
      <dgm:spPr/>
    </dgm:pt>
    <dgm:pt modelId="{B71AB765-8EF8-4E86-BBC9-32A2EA3454F8}" type="pres">
      <dgm:prSet presAssocID="{B0CDBEBC-5465-4F93-BE00-782B3B44D65A}" presName="rootText" presStyleLbl="node2" presStyleIdx="0" presStyleCnt="3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441549D6-14F0-4FE1-9DAC-51B8157DF2D4}" type="pres">
      <dgm:prSet presAssocID="{B0CDBEBC-5465-4F93-BE00-782B3B44D65A}" presName="rootConnector" presStyleLbl="node2" presStyleIdx="0" presStyleCnt="3"/>
      <dgm:spPr/>
      <dgm:t>
        <a:bodyPr/>
        <a:lstStyle/>
        <a:p>
          <a:endParaRPr lang="ru-RU"/>
        </a:p>
      </dgm:t>
    </dgm:pt>
    <dgm:pt modelId="{9807783F-ECC6-4C5B-8E0B-79C48029596D}" type="pres">
      <dgm:prSet presAssocID="{B0CDBEBC-5465-4F93-BE00-782B3B44D65A}" presName="hierChild4" presStyleCnt="0"/>
      <dgm:spPr/>
    </dgm:pt>
    <dgm:pt modelId="{19041289-28EC-4AE6-886A-71C4A58F91EF}" type="pres">
      <dgm:prSet presAssocID="{B0CDBEBC-5465-4F93-BE00-782B3B44D65A}" presName="hierChild5" presStyleCnt="0"/>
      <dgm:spPr/>
    </dgm:pt>
    <dgm:pt modelId="{6C7ECB94-39A3-434C-9783-04C6B43041F8}" type="pres">
      <dgm:prSet presAssocID="{1BFE42E3-89A0-42C6-A5E3-7882581DE78E}" presName="Name35" presStyleLbl="parChTrans1D2" presStyleIdx="1" presStyleCnt="3"/>
      <dgm:spPr/>
    </dgm:pt>
    <dgm:pt modelId="{3A458C60-9DCD-4530-9B1E-E76F2C845FCF}" type="pres">
      <dgm:prSet presAssocID="{42AB0AC5-CE81-42F1-BDE2-ED6D6EBEFC38}" presName="hierRoot2" presStyleCnt="0">
        <dgm:presLayoutVars>
          <dgm:hierBranch/>
        </dgm:presLayoutVars>
      </dgm:prSet>
      <dgm:spPr/>
    </dgm:pt>
    <dgm:pt modelId="{E0C5758A-73C2-4F14-B178-375084712693}" type="pres">
      <dgm:prSet presAssocID="{42AB0AC5-CE81-42F1-BDE2-ED6D6EBEFC38}" presName="rootComposite" presStyleCnt="0"/>
      <dgm:spPr/>
    </dgm:pt>
    <dgm:pt modelId="{177EB3AD-C7B9-4448-89B4-58832B49A4B0}" type="pres">
      <dgm:prSet presAssocID="{42AB0AC5-CE81-42F1-BDE2-ED6D6EBEFC38}" presName="rootText" presStyleLbl="node2" presStyleIdx="1" presStyleCnt="3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3CB051E-9E17-420B-9763-0FF639AB2BAC}" type="pres">
      <dgm:prSet presAssocID="{42AB0AC5-CE81-42F1-BDE2-ED6D6EBEFC38}" presName="rootConnector" presStyleLbl="node2" presStyleIdx="1" presStyleCnt="3"/>
      <dgm:spPr/>
      <dgm:t>
        <a:bodyPr/>
        <a:lstStyle/>
        <a:p>
          <a:endParaRPr lang="ru-RU"/>
        </a:p>
      </dgm:t>
    </dgm:pt>
    <dgm:pt modelId="{C88C3088-B3B3-40CA-9257-05D5499FB468}" type="pres">
      <dgm:prSet presAssocID="{42AB0AC5-CE81-42F1-BDE2-ED6D6EBEFC38}" presName="hierChild4" presStyleCnt="0"/>
      <dgm:spPr/>
    </dgm:pt>
    <dgm:pt modelId="{909E22A2-7481-4246-BD1F-EE0F2C65E433}" type="pres">
      <dgm:prSet presAssocID="{42AB0AC5-CE81-42F1-BDE2-ED6D6EBEFC38}" presName="hierChild5" presStyleCnt="0"/>
      <dgm:spPr/>
    </dgm:pt>
    <dgm:pt modelId="{1732AE2C-0B02-4467-B26B-DD5431E948BD}" type="pres">
      <dgm:prSet presAssocID="{F7332BB5-9289-4A50-9DD0-0832C99D5036}" presName="Name35" presStyleLbl="parChTrans1D2" presStyleIdx="2" presStyleCnt="3"/>
      <dgm:spPr/>
    </dgm:pt>
    <dgm:pt modelId="{9047919B-6435-4D09-9570-F6FB191E7AE4}" type="pres">
      <dgm:prSet presAssocID="{AE508D81-392D-431A-9CE6-A4D2DE673B57}" presName="hierRoot2" presStyleCnt="0">
        <dgm:presLayoutVars>
          <dgm:hierBranch/>
        </dgm:presLayoutVars>
      </dgm:prSet>
      <dgm:spPr/>
    </dgm:pt>
    <dgm:pt modelId="{65131335-7241-4E84-876D-FC97D3BCE605}" type="pres">
      <dgm:prSet presAssocID="{AE508D81-392D-431A-9CE6-A4D2DE673B57}" presName="rootComposite" presStyleCnt="0"/>
      <dgm:spPr/>
    </dgm:pt>
    <dgm:pt modelId="{0D76DBCC-ECBC-4011-965C-606B15B554C4}" type="pres">
      <dgm:prSet presAssocID="{AE508D81-392D-431A-9CE6-A4D2DE673B57}" presName="rootText" presStyleLbl="node2" presStyleIdx="2" presStyleCnt="3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20BC4CDE-CFFB-44D1-BFFC-0A2C7B945B3B}" type="pres">
      <dgm:prSet presAssocID="{AE508D81-392D-431A-9CE6-A4D2DE673B57}" presName="rootConnector" presStyleLbl="node2" presStyleIdx="2" presStyleCnt="3"/>
      <dgm:spPr/>
      <dgm:t>
        <a:bodyPr/>
        <a:lstStyle/>
        <a:p>
          <a:endParaRPr lang="ru-RU"/>
        </a:p>
      </dgm:t>
    </dgm:pt>
    <dgm:pt modelId="{7951948D-036A-4B00-A836-26D54A1B4736}" type="pres">
      <dgm:prSet presAssocID="{AE508D81-392D-431A-9CE6-A4D2DE673B57}" presName="hierChild4" presStyleCnt="0"/>
      <dgm:spPr/>
    </dgm:pt>
    <dgm:pt modelId="{81D010AD-B320-485E-A9B2-644E2DE41C10}" type="pres">
      <dgm:prSet presAssocID="{AE508D81-392D-431A-9CE6-A4D2DE673B57}" presName="hierChild5" presStyleCnt="0"/>
      <dgm:spPr/>
    </dgm:pt>
    <dgm:pt modelId="{149465A9-D620-47C2-A064-AEBA620D32DB}" type="pres">
      <dgm:prSet presAssocID="{7146EDB2-8843-4FE8-9E25-AA6D8DA88D1F}" presName="hierChild3" presStyleCnt="0"/>
      <dgm:spPr/>
    </dgm:pt>
  </dgm:ptLst>
  <dgm:cxnLst>
    <dgm:cxn modelId="{C078F724-092E-4AD9-B093-8997492613FD}" type="presOf" srcId="{7146EDB2-8843-4FE8-9E25-AA6D8DA88D1F}" destId="{B345AD64-EB66-44DA-B46C-25370997B827}" srcOrd="0" destOrd="0" presId="urn:microsoft.com/office/officeart/2005/8/layout/orgChart1"/>
    <dgm:cxn modelId="{807DDB2F-103F-401E-939B-45C9A86D2E55}" type="presOf" srcId="{AE508D81-392D-431A-9CE6-A4D2DE673B57}" destId="{0D76DBCC-ECBC-4011-965C-606B15B554C4}" srcOrd="0" destOrd="0" presId="urn:microsoft.com/office/officeart/2005/8/layout/orgChart1"/>
    <dgm:cxn modelId="{47183365-63E5-4759-9215-C95707FC2FD5}" srcId="{C3C95601-7C7C-43BB-84AF-043EC97DDE53}" destId="{7146EDB2-8843-4FE8-9E25-AA6D8DA88D1F}" srcOrd="0" destOrd="0" parTransId="{C1CFA4DD-F514-43AE-8BEB-BF47687783F8}" sibTransId="{C760630C-156D-449C-B066-E2B37BC2F791}"/>
    <dgm:cxn modelId="{B920DD49-4DE7-4762-8115-1DCDE152DBC1}" type="presOf" srcId="{42AB0AC5-CE81-42F1-BDE2-ED6D6EBEFC38}" destId="{33CB051E-9E17-420B-9763-0FF639AB2BAC}" srcOrd="1" destOrd="0" presId="urn:microsoft.com/office/officeart/2005/8/layout/orgChart1"/>
    <dgm:cxn modelId="{5F2C0BEB-E843-40F7-A1C2-2F1AB7461FE9}" type="presOf" srcId="{F7332BB5-9289-4A50-9DD0-0832C99D5036}" destId="{1732AE2C-0B02-4467-B26B-DD5431E948BD}" srcOrd="0" destOrd="0" presId="urn:microsoft.com/office/officeart/2005/8/layout/orgChart1"/>
    <dgm:cxn modelId="{0D496EDF-47E6-41BC-A051-EE45AE6C2123}" type="presOf" srcId="{B0CDBEBC-5465-4F93-BE00-782B3B44D65A}" destId="{441549D6-14F0-4FE1-9DAC-51B8157DF2D4}" srcOrd="1" destOrd="0" presId="urn:microsoft.com/office/officeart/2005/8/layout/orgChart1"/>
    <dgm:cxn modelId="{CFC275ED-B189-4841-9D92-53E705A5C67F}" srcId="{7146EDB2-8843-4FE8-9E25-AA6D8DA88D1F}" destId="{42AB0AC5-CE81-42F1-BDE2-ED6D6EBEFC38}" srcOrd="1" destOrd="0" parTransId="{1BFE42E3-89A0-42C6-A5E3-7882581DE78E}" sibTransId="{441AD7DB-173B-4051-87E6-DEAC63E7E0A7}"/>
    <dgm:cxn modelId="{1CA488F1-BE54-40BA-96DD-64FCA20B9421}" type="presOf" srcId="{AE508D81-392D-431A-9CE6-A4D2DE673B57}" destId="{20BC4CDE-CFFB-44D1-BFFC-0A2C7B945B3B}" srcOrd="1" destOrd="0" presId="urn:microsoft.com/office/officeart/2005/8/layout/orgChart1"/>
    <dgm:cxn modelId="{0A1834D0-4CB4-46F3-8044-A093A3F97D74}" srcId="{7146EDB2-8843-4FE8-9E25-AA6D8DA88D1F}" destId="{B0CDBEBC-5465-4F93-BE00-782B3B44D65A}" srcOrd="0" destOrd="0" parTransId="{D8F579FB-5AA9-4E30-BB0F-00D8978E97E5}" sibTransId="{C9BBAC69-E93F-4E6E-8ADE-BE628901752D}"/>
    <dgm:cxn modelId="{67CAE561-C95D-4D8F-B96E-922B05EA43BE}" srcId="{7146EDB2-8843-4FE8-9E25-AA6D8DA88D1F}" destId="{AE508D81-392D-431A-9CE6-A4D2DE673B57}" srcOrd="2" destOrd="0" parTransId="{F7332BB5-9289-4A50-9DD0-0832C99D5036}" sibTransId="{7E034762-C0AB-4832-9466-52E9CB4412D3}"/>
    <dgm:cxn modelId="{405188C3-F69B-4802-B3B1-0A6AA30DCB09}" type="presOf" srcId="{42AB0AC5-CE81-42F1-BDE2-ED6D6EBEFC38}" destId="{177EB3AD-C7B9-4448-89B4-58832B49A4B0}" srcOrd="0" destOrd="0" presId="urn:microsoft.com/office/officeart/2005/8/layout/orgChart1"/>
    <dgm:cxn modelId="{AADEC0A6-34A5-4525-AC76-1340470052D2}" type="presOf" srcId="{D8F579FB-5AA9-4E30-BB0F-00D8978E97E5}" destId="{96D5F96C-3747-4208-8F65-3F7A4092B8C5}" srcOrd="0" destOrd="0" presId="urn:microsoft.com/office/officeart/2005/8/layout/orgChart1"/>
    <dgm:cxn modelId="{DE76566C-00BE-406B-8CE9-E1DBDB3946BF}" type="presOf" srcId="{1BFE42E3-89A0-42C6-A5E3-7882581DE78E}" destId="{6C7ECB94-39A3-434C-9783-04C6B43041F8}" srcOrd="0" destOrd="0" presId="urn:microsoft.com/office/officeart/2005/8/layout/orgChart1"/>
    <dgm:cxn modelId="{45F11079-E821-4488-88B0-22105769A09A}" type="presOf" srcId="{B0CDBEBC-5465-4F93-BE00-782B3B44D65A}" destId="{B71AB765-8EF8-4E86-BBC9-32A2EA3454F8}" srcOrd="0" destOrd="0" presId="urn:microsoft.com/office/officeart/2005/8/layout/orgChart1"/>
    <dgm:cxn modelId="{89A435D7-5FF9-49E1-A245-B4E4305B3EF5}" type="presOf" srcId="{7146EDB2-8843-4FE8-9E25-AA6D8DA88D1F}" destId="{CF8FF7C8-A332-410A-89FA-5A9475A09A8E}" srcOrd="1" destOrd="0" presId="urn:microsoft.com/office/officeart/2005/8/layout/orgChart1"/>
    <dgm:cxn modelId="{05ED6151-9868-42D1-97C7-2B634A207E96}" type="presOf" srcId="{C3C95601-7C7C-43BB-84AF-043EC97DDE53}" destId="{895FA13D-2FE9-4F19-8DE9-F68A38584F42}" srcOrd="0" destOrd="0" presId="urn:microsoft.com/office/officeart/2005/8/layout/orgChart1"/>
    <dgm:cxn modelId="{F0C86223-9861-4375-A5B6-E36BE9D9240D}" type="presParOf" srcId="{895FA13D-2FE9-4F19-8DE9-F68A38584F42}" destId="{BA0A5ED0-C863-4AF7-8244-D2369DD1A17B}" srcOrd="0" destOrd="0" presId="urn:microsoft.com/office/officeart/2005/8/layout/orgChart1"/>
    <dgm:cxn modelId="{8B70EB6E-A5D2-4BF5-B66D-0A024B7B1340}" type="presParOf" srcId="{BA0A5ED0-C863-4AF7-8244-D2369DD1A17B}" destId="{4E8705AB-C905-4DA8-8E29-59CE91F7ED4D}" srcOrd="0" destOrd="0" presId="urn:microsoft.com/office/officeart/2005/8/layout/orgChart1"/>
    <dgm:cxn modelId="{1A38AC2A-D287-4F42-9702-EC90E06E6235}" type="presParOf" srcId="{4E8705AB-C905-4DA8-8E29-59CE91F7ED4D}" destId="{B345AD64-EB66-44DA-B46C-25370997B827}" srcOrd="0" destOrd="0" presId="urn:microsoft.com/office/officeart/2005/8/layout/orgChart1"/>
    <dgm:cxn modelId="{A617E41F-2F3D-4269-A58A-A6C91B4CA961}" type="presParOf" srcId="{4E8705AB-C905-4DA8-8E29-59CE91F7ED4D}" destId="{CF8FF7C8-A332-410A-89FA-5A9475A09A8E}" srcOrd="1" destOrd="0" presId="urn:microsoft.com/office/officeart/2005/8/layout/orgChart1"/>
    <dgm:cxn modelId="{CA8EB27C-B81B-4729-9B21-9A1BE47D6ED1}" type="presParOf" srcId="{BA0A5ED0-C863-4AF7-8244-D2369DD1A17B}" destId="{29906930-660D-41E4-9515-CB63B28CA813}" srcOrd="1" destOrd="0" presId="urn:microsoft.com/office/officeart/2005/8/layout/orgChart1"/>
    <dgm:cxn modelId="{86C0C339-A4FF-4500-8FC5-3E5EFEAEAB28}" type="presParOf" srcId="{29906930-660D-41E4-9515-CB63B28CA813}" destId="{96D5F96C-3747-4208-8F65-3F7A4092B8C5}" srcOrd="0" destOrd="0" presId="urn:microsoft.com/office/officeart/2005/8/layout/orgChart1"/>
    <dgm:cxn modelId="{21462B74-CB69-4CE4-BFEE-C289443B707C}" type="presParOf" srcId="{29906930-660D-41E4-9515-CB63B28CA813}" destId="{6B7A2D29-B1F9-4852-975B-22FDF8BD3B0F}" srcOrd="1" destOrd="0" presId="urn:microsoft.com/office/officeart/2005/8/layout/orgChart1"/>
    <dgm:cxn modelId="{44E7E67C-88B7-4B4A-BE48-61CE731AD2FF}" type="presParOf" srcId="{6B7A2D29-B1F9-4852-975B-22FDF8BD3B0F}" destId="{2524B90D-1361-45BD-9194-883F16A4439F}" srcOrd="0" destOrd="0" presId="urn:microsoft.com/office/officeart/2005/8/layout/orgChart1"/>
    <dgm:cxn modelId="{57BFC2F7-C708-4D0C-B481-584556D43B65}" type="presParOf" srcId="{2524B90D-1361-45BD-9194-883F16A4439F}" destId="{B71AB765-8EF8-4E86-BBC9-32A2EA3454F8}" srcOrd="0" destOrd="0" presId="urn:microsoft.com/office/officeart/2005/8/layout/orgChart1"/>
    <dgm:cxn modelId="{730E7362-C334-48DB-BC8B-354F58E5580B}" type="presParOf" srcId="{2524B90D-1361-45BD-9194-883F16A4439F}" destId="{441549D6-14F0-4FE1-9DAC-51B8157DF2D4}" srcOrd="1" destOrd="0" presId="urn:microsoft.com/office/officeart/2005/8/layout/orgChart1"/>
    <dgm:cxn modelId="{FECCCAB6-6981-4A9F-A374-815A8ED77A3A}" type="presParOf" srcId="{6B7A2D29-B1F9-4852-975B-22FDF8BD3B0F}" destId="{9807783F-ECC6-4C5B-8E0B-79C48029596D}" srcOrd="1" destOrd="0" presId="urn:microsoft.com/office/officeart/2005/8/layout/orgChart1"/>
    <dgm:cxn modelId="{A26E3F18-2A6E-4236-8D3D-D2F58C8C2F2A}" type="presParOf" srcId="{6B7A2D29-B1F9-4852-975B-22FDF8BD3B0F}" destId="{19041289-28EC-4AE6-886A-71C4A58F91EF}" srcOrd="2" destOrd="0" presId="urn:microsoft.com/office/officeart/2005/8/layout/orgChart1"/>
    <dgm:cxn modelId="{44C49A21-C0BA-45FF-AD11-D04A1C179BF4}" type="presParOf" srcId="{29906930-660D-41E4-9515-CB63B28CA813}" destId="{6C7ECB94-39A3-434C-9783-04C6B43041F8}" srcOrd="2" destOrd="0" presId="urn:microsoft.com/office/officeart/2005/8/layout/orgChart1"/>
    <dgm:cxn modelId="{0B0839CD-0C42-477A-B460-29AE0803CE2B}" type="presParOf" srcId="{29906930-660D-41E4-9515-CB63B28CA813}" destId="{3A458C60-9DCD-4530-9B1E-E76F2C845FCF}" srcOrd="3" destOrd="0" presId="urn:microsoft.com/office/officeart/2005/8/layout/orgChart1"/>
    <dgm:cxn modelId="{5EFAAE58-EBEB-4839-8E15-BC5ACEA6A9F1}" type="presParOf" srcId="{3A458C60-9DCD-4530-9B1E-E76F2C845FCF}" destId="{E0C5758A-73C2-4F14-B178-375084712693}" srcOrd="0" destOrd="0" presId="urn:microsoft.com/office/officeart/2005/8/layout/orgChart1"/>
    <dgm:cxn modelId="{0C27AB34-D38C-498E-BA21-B9700F2FC786}" type="presParOf" srcId="{E0C5758A-73C2-4F14-B178-375084712693}" destId="{177EB3AD-C7B9-4448-89B4-58832B49A4B0}" srcOrd="0" destOrd="0" presId="urn:microsoft.com/office/officeart/2005/8/layout/orgChart1"/>
    <dgm:cxn modelId="{2FD1656E-5F7D-47C8-B42A-654FA4ACD488}" type="presParOf" srcId="{E0C5758A-73C2-4F14-B178-375084712693}" destId="{33CB051E-9E17-420B-9763-0FF639AB2BAC}" srcOrd="1" destOrd="0" presId="urn:microsoft.com/office/officeart/2005/8/layout/orgChart1"/>
    <dgm:cxn modelId="{F123E4F1-1F7B-4203-8B3E-AC80945D26A5}" type="presParOf" srcId="{3A458C60-9DCD-4530-9B1E-E76F2C845FCF}" destId="{C88C3088-B3B3-40CA-9257-05D5499FB468}" srcOrd="1" destOrd="0" presId="urn:microsoft.com/office/officeart/2005/8/layout/orgChart1"/>
    <dgm:cxn modelId="{9AAF326D-9529-4744-AD09-056198E853E3}" type="presParOf" srcId="{3A458C60-9DCD-4530-9B1E-E76F2C845FCF}" destId="{909E22A2-7481-4246-BD1F-EE0F2C65E433}" srcOrd="2" destOrd="0" presId="urn:microsoft.com/office/officeart/2005/8/layout/orgChart1"/>
    <dgm:cxn modelId="{7EBC25D2-A723-4CE0-B155-B6E23DF02C37}" type="presParOf" srcId="{29906930-660D-41E4-9515-CB63B28CA813}" destId="{1732AE2C-0B02-4467-B26B-DD5431E948BD}" srcOrd="4" destOrd="0" presId="urn:microsoft.com/office/officeart/2005/8/layout/orgChart1"/>
    <dgm:cxn modelId="{E466F314-2B8E-4B6E-8894-79350CCEB4C3}" type="presParOf" srcId="{29906930-660D-41E4-9515-CB63B28CA813}" destId="{9047919B-6435-4D09-9570-F6FB191E7AE4}" srcOrd="5" destOrd="0" presId="urn:microsoft.com/office/officeart/2005/8/layout/orgChart1"/>
    <dgm:cxn modelId="{94B5D481-E8B8-4AA0-B0B9-10DB20B422DB}" type="presParOf" srcId="{9047919B-6435-4D09-9570-F6FB191E7AE4}" destId="{65131335-7241-4E84-876D-FC97D3BCE605}" srcOrd="0" destOrd="0" presId="urn:microsoft.com/office/officeart/2005/8/layout/orgChart1"/>
    <dgm:cxn modelId="{206122AE-42B5-41C9-817D-D9E61CFB0B8D}" type="presParOf" srcId="{65131335-7241-4E84-876D-FC97D3BCE605}" destId="{0D76DBCC-ECBC-4011-965C-606B15B554C4}" srcOrd="0" destOrd="0" presId="urn:microsoft.com/office/officeart/2005/8/layout/orgChart1"/>
    <dgm:cxn modelId="{DF293F96-326D-4C21-AB68-85677E106F59}" type="presParOf" srcId="{65131335-7241-4E84-876D-FC97D3BCE605}" destId="{20BC4CDE-CFFB-44D1-BFFC-0A2C7B945B3B}" srcOrd="1" destOrd="0" presId="urn:microsoft.com/office/officeart/2005/8/layout/orgChart1"/>
    <dgm:cxn modelId="{8FD20C61-243F-4608-B4CA-6E608297ACE7}" type="presParOf" srcId="{9047919B-6435-4D09-9570-F6FB191E7AE4}" destId="{7951948D-036A-4B00-A836-26D54A1B4736}" srcOrd="1" destOrd="0" presId="urn:microsoft.com/office/officeart/2005/8/layout/orgChart1"/>
    <dgm:cxn modelId="{9D63DF2B-8566-420B-AF02-9409D5215875}" type="presParOf" srcId="{9047919B-6435-4D09-9570-F6FB191E7AE4}" destId="{81D010AD-B320-485E-A9B2-644E2DE41C10}" srcOrd="2" destOrd="0" presId="urn:microsoft.com/office/officeart/2005/8/layout/orgChart1"/>
    <dgm:cxn modelId="{DB03F160-7F5C-4F29-BA89-F6FC0E191303}" type="presParOf" srcId="{BA0A5ED0-C863-4AF7-8244-D2369DD1A17B}" destId="{149465A9-D620-47C2-A064-AEBA620D32DB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732AE2C-0B02-4467-B26B-DD5431E948BD}">
      <dsp:nvSpPr>
        <dsp:cNvPr id="0" name=""/>
        <dsp:cNvSpPr/>
      </dsp:nvSpPr>
      <dsp:spPr>
        <a:xfrm>
          <a:off x="1436052" y="630018"/>
          <a:ext cx="1016017" cy="17633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8166"/>
              </a:lnTo>
              <a:lnTo>
                <a:pt x="1016017" y="88166"/>
              </a:lnTo>
              <a:lnTo>
                <a:pt x="1016017" y="17633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C7ECB94-39A3-434C-9783-04C6B43041F8}">
      <dsp:nvSpPr>
        <dsp:cNvPr id="0" name=""/>
        <dsp:cNvSpPr/>
      </dsp:nvSpPr>
      <dsp:spPr>
        <a:xfrm>
          <a:off x="1390332" y="630018"/>
          <a:ext cx="91440" cy="17633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633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6D5F96C-3747-4208-8F65-3F7A4092B8C5}">
      <dsp:nvSpPr>
        <dsp:cNvPr id="0" name=""/>
        <dsp:cNvSpPr/>
      </dsp:nvSpPr>
      <dsp:spPr>
        <a:xfrm>
          <a:off x="420034" y="630018"/>
          <a:ext cx="1016017" cy="176333"/>
        </a:xfrm>
        <a:custGeom>
          <a:avLst/>
          <a:gdLst/>
          <a:ahLst/>
          <a:cxnLst/>
          <a:rect l="0" t="0" r="0" b="0"/>
          <a:pathLst>
            <a:path>
              <a:moveTo>
                <a:pt x="1016017" y="0"/>
              </a:moveTo>
              <a:lnTo>
                <a:pt x="1016017" y="88166"/>
              </a:lnTo>
              <a:lnTo>
                <a:pt x="0" y="88166"/>
              </a:lnTo>
              <a:lnTo>
                <a:pt x="0" y="17633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345AD64-EB66-44DA-B46C-25370997B827}">
      <dsp:nvSpPr>
        <dsp:cNvPr id="0" name=""/>
        <dsp:cNvSpPr/>
      </dsp:nvSpPr>
      <dsp:spPr>
        <a:xfrm>
          <a:off x="1016210" y="210176"/>
          <a:ext cx="839684" cy="41984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R="0" lvl="0" algn="ctr" defTabSz="5334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 baseline="0" smtClean="0">
              <a:latin typeface="Times New Roman"/>
            </a:rPr>
            <a:t>РОЛИК</a:t>
          </a:r>
        </a:p>
        <a:p>
          <a:pPr marR="0" lvl="0" algn="ctr" defTabSz="5334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 baseline="0" smtClean="0">
              <a:latin typeface="Times New Roman"/>
            </a:rPr>
            <a:t>№ 2</a:t>
          </a:r>
          <a:endParaRPr lang="ru-RU" sz="1200" kern="1200" smtClean="0"/>
        </a:p>
      </dsp:txBody>
      <dsp:txXfrm>
        <a:off x="1016210" y="210176"/>
        <a:ext cx="839684" cy="419842"/>
      </dsp:txXfrm>
    </dsp:sp>
    <dsp:sp modelId="{B71AB765-8EF8-4E86-BBC9-32A2EA3454F8}">
      <dsp:nvSpPr>
        <dsp:cNvPr id="0" name=""/>
        <dsp:cNvSpPr/>
      </dsp:nvSpPr>
      <dsp:spPr>
        <a:xfrm>
          <a:off x="192" y="806351"/>
          <a:ext cx="839684" cy="41984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R="0" lvl="0" algn="ctr" defTabSz="5334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 baseline="0" smtClean="0">
              <a:latin typeface="Times New Roman"/>
            </a:rPr>
            <a:t>БЛОК 1</a:t>
          </a:r>
          <a:endParaRPr lang="ru-RU" sz="1200" kern="1200" smtClean="0"/>
        </a:p>
      </dsp:txBody>
      <dsp:txXfrm>
        <a:off x="192" y="806351"/>
        <a:ext cx="839684" cy="419842"/>
      </dsp:txXfrm>
    </dsp:sp>
    <dsp:sp modelId="{177EB3AD-C7B9-4448-89B4-58832B49A4B0}">
      <dsp:nvSpPr>
        <dsp:cNvPr id="0" name=""/>
        <dsp:cNvSpPr/>
      </dsp:nvSpPr>
      <dsp:spPr>
        <a:xfrm>
          <a:off x="1016210" y="806351"/>
          <a:ext cx="839684" cy="41984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R="0" lvl="0" algn="ctr" defTabSz="5334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 baseline="0" smtClean="0">
              <a:latin typeface="Times New Roman"/>
            </a:rPr>
            <a:t>БЛОК 2</a:t>
          </a:r>
          <a:endParaRPr lang="ru-RU" sz="1200" kern="1200" smtClean="0"/>
        </a:p>
      </dsp:txBody>
      <dsp:txXfrm>
        <a:off x="1016210" y="806351"/>
        <a:ext cx="839684" cy="419842"/>
      </dsp:txXfrm>
    </dsp:sp>
    <dsp:sp modelId="{0D76DBCC-ECBC-4011-965C-606B15B554C4}">
      <dsp:nvSpPr>
        <dsp:cNvPr id="0" name=""/>
        <dsp:cNvSpPr/>
      </dsp:nvSpPr>
      <dsp:spPr>
        <a:xfrm>
          <a:off x="2032228" y="806351"/>
          <a:ext cx="839684" cy="41984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R="0" lvl="0" algn="ctr" defTabSz="5334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 baseline="0" smtClean="0">
              <a:latin typeface="Times New Roman"/>
            </a:rPr>
            <a:t>БЛОК 3</a:t>
          </a:r>
          <a:endParaRPr lang="ru-RU" sz="1200" kern="1200" smtClean="0"/>
        </a:p>
      </dsp:txBody>
      <dsp:txXfrm>
        <a:off x="2032228" y="806351"/>
        <a:ext cx="839684" cy="41984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C9DFDBD-5E4B-4ABF-B86C-07A2525FFD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34</Pages>
  <Words>6198</Words>
  <Characters>35331</Characters>
  <Application>Microsoft Office Word</Application>
  <DocSecurity>0</DocSecurity>
  <Lines>294</Lines>
  <Paragraphs>82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41447</CharactersWithSpaces>
  <SharedDoc>false</SharedDoc>
  <HLinks>
    <vt:vector size="6" baseType="variant">
      <vt:variant>
        <vt:i4>1638413</vt:i4>
      </vt:variant>
      <vt:variant>
        <vt:i4>12</vt:i4>
      </vt:variant>
      <vt:variant>
        <vt:i4>0</vt:i4>
      </vt:variant>
      <vt:variant>
        <vt:i4>5</vt:i4>
      </vt:variant>
      <vt:variant>
        <vt:lpwstr>http://sportunros.ru/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</dc:creator>
  <cp:lastModifiedBy>home</cp:lastModifiedBy>
  <cp:revision>2</cp:revision>
  <cp:lastPrinted>2020-10-12T11:58:00Z</cp:lastPrinted>
  <dcterms:created xsi:type="dcterms:W3CDTF">2022-09-07T19:53:00Z</dcterms:created>
  <dcterms:modified xsi:type="dcterms:W3CDTF">2022-09-07T19:53:00Z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Reanimator Extreme Edition</vt:lpwstr>
  </property>
  <property fmtid="{D5CDD505-2E9C-101B-9397-08002B2CF9AE}" pid="4" name="DocSecurity">
    <vt:r8>0</vt:r8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